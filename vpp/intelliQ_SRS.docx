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5F3BA" w14:textId="77777777" w:rsidR="004B1C69" w:rsidRPr="00EC28B1" w:rsidRDefault="004B1C69" w:rsidP="00EC28B1">
      <w:pPr>
        <w:pStyle w:val="ReportInformation"/>
        <w:jc w:val="left"/>
        <w:rPr>
          <w:rFonts w:asciiTheme="minorHAnsi" w:hAnsiTheme="minorHAnsi" w:cstheme="minorHAnsi"/>
        </w:rPr>
        <w:sectPr w:rsidR="004B1C69" w:rsidRPr="00EC28B1">
          <w:pgSz w:w="11905" w:h="16837"/>
          <w:pgMar w:top="720" w:right="720" w:bottom="720" w:left="720" w:header="720" w:footer="720" w:gutter="0"/>
          <w:pgBorders w:offsetFrom="page">
            <w:top w:val="single" w:sz="18" w:space="24" w:color="1569BC"/>
            <w:left w:val="single" w:sz="18" w:space="24" w:color="1569BC"/>
            <w:bottom w:val="single" w:sz="18" w:space="24" w:color="1569BC"/>
            <w:right w:val="single" w:sz="18" w:space="24" w:color="1569BC"/>
          </w:pgBorders>
          <w:pgNumType w:start="1"/>
          <w:cols w:space="720"/>
          <w:docGrid w:linePitch="360"/>
        </w:sectPr>
      </w:pPr>
    </w:p>
    <w:p w14:paraId="4C041DEE" w14:textId="77777777" w:rsidR="004B1C69" w:rsidRPr="00EC28B1" w:rsidRDefault="00000000">
      <w:pPr>
        <w:rPr>
          <w:rFonts w:asciiTheme="minorHAnsi" w:hAnsiTheme="minorHAnsi" w:cstheme="minorHAnsi"/>
          <w:lang w:val="el-GR"/>
        </w:rPr>
      </w:pPr>
      <w:r w:rsidRPr="00EC28B1">
        <w:rPr>
          <w:rFonts w:asciiTheme="minorHAnsi" w:hAnsiTheme="minorHAnsi" w:cstheme="minorHAnsi"/>
          <w:sz w:val="44"/>
          <w:lang w:val="el-GR"/>
        </w:rPr>
        <w:lastRenderedPageBreak/>
        <w:t>Έγγραφο απαιτήσεων λογισμικού (</w:t>
      </w:r>
      <w:r w:rsidRPr="00EC28B1">
        <w:rPr>
          <w:rFonts w:asciiTheme="minorHAnsi" w:hAnsiTheme="minorHAnsi" w:cstheme="minorHAnsi"/>
          <w:sz w:val="44"/>
        </w:rPr>
        <w:t>SRS</w:t>
      </w:r>
      <w:r w:rsidRPr="00EC28B1">
        <w:rPr>
          <w:rFonts w:asciiTheme="minorHAnsi" w:hAnsiTheme="minorHAnsi" w:cstheme="minorHAnsi"/>
          <w:sz w:val="44"/>
          <w:lang w:val="el-GR"/>
        </w:rPr>
        <w:t xml:space="preserve">) </w:t>
      </w:r>
      <w:r w:rsidRPr="00EC28B1">
        <w:rPr>
          <w:rFonts w:asciiTheme="minorHAnsi" w:hAnsiTheme="minorHAnsi" w:cstheme="minorHAnsi"/>
          <w:lang w:val="el-GR"/>
        </w:rPr>
        <w:t xml:space="preserve"> </w:t>
      </w:r>
    </w:p>
    <w:p w14:paraId="54FD1AF0" w14:textId="77777777" w:rsidR="004B1C69" w:rsidRPr="00EC28B1" w:rsidRDefault="00000000">
      <w:pPr>
        <w:rPr>
          <w:rFonts w:asciiTheme="minorHAnsi" w:hAnsiTheme="minorHAnsi" w:cstheme="minorHAnsi"/>
          <w:lang w:val="el-GR"/>
        </w:rPr>
      </w:pPr>
      <w:r w:rsidRPr="00EC28B1">
        <w:rPr>
          <w:rFonts w:asciiTheme="minorHAnsi" w:eastAsia="Calibri" w:hAnsiTheme="minorHAnsi" w:cstheme="minorHAnsi"/>
          <w:i/>
          <w:color w:val="808080"/>
          <w:sz w:val="22"/>
          <w:lang w:val="el-GR"/>
        </w:rPr>
        <w:t xml:space="preserve">ΠΡΟΣΑΡΜΟΓΗ ΤΟΥ ΑΝΤΙΣΤΟΙΧΟΥ ΕΓΓΡΑΦΟΥ ΤΟΥ ΠΡΟΤΥΠΟΥ </w:t>
      </w:r>
      <w:r w:rsidRPr="00EC28B1">
        <w:rPr>
          <w:rFonts w:asciiTheme="minorHAnsi" w:eastAsia="Calibri" w:hAnsiTheme="minorHAnsi" w:cstheme="minorHAnsi"/>
          <w:i/>
          <w:color w:val="808080"/>
          <w:sz w:val="22"/>
        </w:rPr>
        <w:t>ISO</w:t>
      </w:r>
      <w:r w:rsidRPr="00EC28B1">
        <w:rPr>
          <w:rFonts w:asciiTheme="minorHAnsi" w:eastAsia="Calibri" w:hAnsiTheme="minorHAnsi" w:cstheme="minorHAnsi"/>
          <w:i/>
          <w:color w:val="808080"/>
          <w:sz w:val="22"/>
          <w:lang w:val="el-GR"/>
        </w:rPr>
        <w:t>/</w:t>
      </w:r>
      <w:r w:rsidRPr="00EC28B1">
        <w:rPr>
          <w:rFonts w:asciiTheme="minorHAnsi" w:eastAsia="Calibri" w:hAnsiTheme="minorHAnsi" w:cstheme="minorHAnsi"/>
          <w:i/>
          <w:color w:val="808080"/>
          <w:sz w:val="22"/>
        </w:rPr>
        <w:t>IEC</w:t>
      </w:r>
      <w:r w:rsidRPr="00EC28B1">
        <w:rPr>
          <w:rFonts w:asciiTheme="minorHAnsi" w:eastAsia="Calibri" w:hAnsiTheme="minorHAnsi" w:cstheme="minorHAnsi"/>
          <w:i/>
          <w:color w:val="808080"/>
          <w:sz w:val="22"/>
          <w:lang w:val="el-GR"/>
        </w:rPr>
        <w:t>/</w:t>
      </w:r>
      <w:r w:rsidRPr="00EC28B1">
        <w:rPr>
          <w:rFonts w:asciiTheme="minorHAnsi" w:eastAsia="Calibri" w:hAnsiTheme="minorHAnsi" w:cstheme="minorHAnsi"/>
          <w:i/>
          <w:color w:val="808080"/>
          <w:sz w:val="22"/>
        </w:rPr>
        <w:t>IEEE</w:t>
      </w:r>
      <w:r w:rsidRPr="00EC28B1">
        <w:rPr>
          <w:rFonts w:asciiTheme="minorHAnsi" w:eastAsia="Calibri" w:hAnsiTheme="minorHAnsi" w:cstheme="minorHAnsi"/>
          <w:i/>
          <w:color w:val="808080"/>
          <w:sz w:val="22"/>
          <w:lang w:val="el-GR"/>
        </w:rPr>
        <w:t xml:space="preserve"> 29148:2011 </w:t>
      </w:r>
      <w:r w:rsidRPr="00EC28B1">
        <w:rPr>
          <w:rFonts w:asciiTheme="minorHAnsi" w:eastAsia="Calibri" w:hAnsiTheme="minorHAnsi" w:cstheme="minorHAnsi"/>
          <w:sz w:val="22"/>
          <w:lang w:val="el-GR"/>
        </w:rPr>
        <w:t xml:space="preserve"> </w:t>
      </w:r>
    </w:p>
    <w:p w14:paraId="0CFF3D1C" w14:textId="77777777" w:rsidR="004B1C69" w:rsidRPr="00EC28B1" w:rsidRDefault="00000000">
      <w:pPr>
        <w:rPr>
          <w:rFonts w:asciiTheme="minorHAnsi" w:hAnsiTheme="minorHAnsi" w:cstheme="minorHAnsi"/>
          <w:lang w:val="el-GR"/>
        </w:rPr>
      </w:pPr>
      <w:r w:rsidRPr="00EC28B1">
        <w:rPr>
          <w:rFonts w:asciiTheme="minorHAnsi" w:eastAsia="Calibri" w:hAnsiTheme="minorHAnsi" w:cstheme="minorHAnsi"/>
          <w:sz w:val="22"/>
          <w:lang w:val="el-GR"/>
        </w:rPr>
        <w:t xml:space="preserve"> </w:t>
      </w:r>
    </w:p>
    <w:p w14:paraId="36D81F6F" w14:textId="4CC1585D" w:rsidR="004B1C69" w:rsidRPr="00EC28B1" w:rsidRDefault="00000000">
      <w:pPr>
        <w:rPr>
          <w:rFonts w:asciiTheme="minorHAnsi" w:hAnsiTheme="minorHAnsi" w:cstheme="minorHAnsi"/>
          <w:lang w:val="el-GR"/>
        </w:rPr>
      </w:pPr>
      <w:proofErr w:type="spellStart"/>
      <w:r w:rsidRPr="00EC28B1">
        <w:rPr>
          <w:rFonts w:asciiTheme="minorHAnsi" w:eastAsia="Calibri" w:hAnsiTheme="minorHAnsi" w:cstheme="minorHAnsi"/>
          <w:color w:val="000000"/>
          <w:sz w:val="32"/>
        </w:rPr>
        <w:t>intel</w:t>
      </w:r>
      <w:r w:rsidR="00360A97">
        <w:rPr>
          <w:rFonts w:asciiTheme="minorHAnsi" w:eastAsia="Calibri" w:hAnsiTheme="minorHAnsi" w:cstheme="minorHAnsi"/>
          <w:color w:val="000000"/>
          <w:sz w:val="32"/>
        </w:rPr>
        <w:t>l</w:t>
      </w:r>
      <w:r w:rsidRPr="00EC28B1">
        <w:rPr>
          <w:rFonts w:asciiTheme="minorHAnsi" w:eastAsia="Calibri" w:hAnsiTheme="minorHAnsi" w:cstheme="minorHAnsi"/>
          <w:color w:val="000000"/>
          <w:sz w:val="32"/>
        </w:rPr>
        <w:t>iQ</w:t>
      </w:r>
      <w:proofErr w:type="spellEnd"/>
      <w:r w:rsidRPr="00EC28B1">
        <w:rPr>
          <w:rFonts w:asciiTheme="minorHAnsi" w:eastAsia="Calibri" w:hAnsiTheme="minorHAnsi" w:cstheme="minorHAnsi"/>
          <w:color w:val="000000"/>
          <w:sz w:val="32"/>
          <w:lang w:val="el-GR"/>
        </w:rPr>
        <w:t xml:space="preserve"> </w:t>
      </w:r>
      <w:r w:rsidRPr="00EC28B1">
        <w:rPr>
          <w:rFonts w:asciiTheme="minorHAnsi" w:eastAsia="Calibri" w:hAnsiTheme="minorHAnsi" w:cstheme="minorHAnsi"/>
          <w:sz w:val="22"/>
          <w:lang w:val="el-GR"/>
        </w:rPr>
        <w:t xml:space="preserve"> </w:t>
      </w:r>
    </w:p>
    <w:p w14:paraId="1C3AAB03" w14:textId="77777777" w:rsidR="004B1C69" w:rsidRPr="00EC28B1" w:rsidRDefault="00000000">
      <w:pPr>
        <w:rPr>
          <w:rFonts w:asciiTheme="minorHAnsi" w:hAnsiTheme="minorHAnsi" w:cstheme="minorHAnsi"/>
          <w:lang w:val="el-GR"/>
        </w:rPr>
      </w:pPr>
      <w:r w:rsidRPr="00EC28B1">
        <w:rPr>
          <w:rFonts w:asciiTheme="minorHAnsi" w:eastAsia="Calibri" w:hAnsiTheme="minorHAnsi" w:cstheme="minorHAnsi"/>
          <w:sz w:val="22"/>
          <w:lang w:val="el-GR"/>
        </w:rPr>
        <w:t xml:space="preserve"> </w:t>
      </w:r>
    </w:p>
    <w:p w14:paraId="11BF42B9" w14:textId="77777777" w:rsidR="004B1C69" w:rsidRPr="00EC28B1" w:rsidRDefault="00000000">
      <w:pPr>
        <w:pStyle w:val="1"/>
        <w:rPr>
          <w:rFonts w:asciiTheme="minorHAnsi" w:hAnsiTheme="minorHAnsi" w:cstheme="minorHAnsi"/>
          <w:lang w:val="el-GR"/>
        </w:rPr>
      </w:pPr>
      <w:r w:rsidRPr="00EC28B1">
        <w:rPr>
          <w:rFonts w:asciiTheme="minorHAnsi" w:hAnsiTheme="minorHAnsi" w:cstheme="minorHAnsi"/>
          <w:lang w:val="el-GR"/>
        </w:rPr>
        <w:t xml:space="preserve">1. Εισαγωγή </w:t>
      </w:r>
      <w:r w:rsidRPr="00EC28B1">
        <w:rPr>
          <w:rFonts w:asciiTheme="minorHAnsi" w:eastAsia="Calibri" w:hAnsiTheme="minorHAnsi" w:cstheme="minorHAnsi"/>
          <w:sz w:val="22"/>
          <w:lang w:val="el-GR"/>
        </w:rPr>
        <w:t xml:space="preserve"> </w:t>
      </w:r>
    </w:p>
    <w:p w14:paraId="716F6242" w14:textId="77777777" w:rsidR="004B1C69" w:rsidRPr="00EC28B1" w:rsidRDefault="00000000">
      <w:pPr>
        <w:rPr>
          <w:rFonts w:asciiTheme="minorHAnsi" w:hAnsiTheme="minorHAnsi" w:cstheme="minorHAnsi"/>
          <w:lang w:val="el-GR"/>
        </w:rPr>
      </w:pPr>
      <w:r w:rsidRPr="00EC28B1">
        <w:rPr>
          <w:rFonts w:asciiTheme="minorHAnsi" w:eastAsia="Calibri" w:hAnsiTheme="minorHAnsi" w:cstheme="minorHAnsi"/>
          <w:sz w:val="22"/>
          <w:lang w:val="el-GR"/>
        </w:rPr>
        <w:t xml:space="preserve"> </w:t>
      </w:r>
    </w:p>
    <w:p w14:paraId="591980E0" w14:textId="77777777" w:rsidR="004B1C69" w:rsidRPr="00EC28B1" w:rsidRDefault="00000000">
      <w:pPr>
        <w:pStyle w:val="2"/>
        <w:rPr>
          <w:rFonts w:asciiTheme="minorHAnsi" w:hAnsiTheme="minorHAnsi" w:cstheme="minorHAnsi"/>
          <w:lang w:val="el-GR"/>
        </w:rPr>
      </w:pPr>
      <w:r w:rsidRPr="00EC28B1">
        <w:rPr>
          <w:rFonts w:asciiTheme="minorHAnsi" w:eastAsia="Cambria" w:hAnsiTheme="minorHAnsi" w:cstheme="minorHAnsi"/>
          <w:color w:val="4F81BD"/>
          <w:sz w:val="28"/>
          <w:lang w:val="el-GR"/>
        </w:rPr>
        <w:t>1.1. Εισαγωγή: σκοπός του λογισμικού</w:t>
      </w:r>
      <w:r w:rsidRPr="00EC28B1">
        <w:rPr>
          <w:rFonts w:asciiTheme="minorHAnsi" w:eastAsia="Calibri" w:hAnsiTheme="minorHAnsi" w:cstheme="minorHAnsi"/>
          <w:sz w:val="22"/>
          <w:lang w:val="el-GR"/>
        </w:rPr>
        <w:t xml:space="preserve"> </w:t>
      </w:r>
    </w:p>
    <w:p w14:paraId="4271F7CD" w14:textId="3067B3EA" w:rsidR="004B1C69" w:rsidRPr="00C37964" w:rsidRDefault="00000000">
      <w:pPr>
        <w:rPr>
          <w:rFonts w:asciiTheme="minorHAnsi" w:hAnsiTheme="minorHAnsi" w:cstheme="minorHAnsi"/>
          <w:bCs/>
          <w:sz w:val="24"/>
          <w:lang w:val="el-GR"/>
        </w:rPr>
      </w:pPr>
      <w:r w:rsidRPr="00C37964">
        <w:rPr>
          <w:rFonts w:asciiTheme="minorHAnsi" w:eastAsia="Tahoma" w:hAnsiTheme="minorHAnsi" w:cstheme="minorHAnsi"/>
          <w:bCs/>
          <w:color w:val="000000"/>
          <w:sz w:val="24"/>
          <w:lang w:val="el-GR"/>
        </w:rPr>
        <w:t xml:space="preserve">Το λογισμικό </w:t>
      </w:r>
      <w:proofErr w:type="spellStart"/>
      <w:r w:rsidRPr="00C37964">
        <w:rPr>
          <w:rFonts w:asciiTheme="minorHAnsi" w:eastAsia="Tahoma" w:hAnsiTheme="minorHAnsi" w:cstheme="minorHAnsi"/>
          <w:bCs/>
          <w:color w:val="000000"/>
          <w:sz w:val="24"/>
        </w:rPr>
        <w:t>intel</w:t>
      </w:r>
      <w:r w:rsidR="00360A97">
        <w:rPr>
          <w:rFonts w:asciiTheme="minorHAnsi" w:eastAsia="Tahoma" w:hAnsiTheme="minorHAnsi" w:cstheme="minorHAnsi"/>
          <w:bCs/>
          <w:color w:val="000000"/>
          <w:sz w:val="24"/>
        </w:rPr>
        <w:t>l</w:t>
      </w:r>
      <w:r w:rsidRPr="00C37964">
        <w:rPr>
          <w:rFonts w:asciiTheme="minorHAnsi" w:eastAsia="Tahoma" w:hAnsiTheme="minorHAnsi" w:cstheme="minorHAnsi"/>
          <w:bCs/>
          <w:color w:val="000000"/>
          <w:sz w:val="24"/>
        </w:rPr>
        <w:t>iQ</w:t>
      </w:r>
      <w:proofErr w:type="spellEnd"/>
      <w:r w:rsidRPr="00C37964">
        <w:rPr>
          <w:rFonts w:asciiTheme="minorHAnsi" w:eastAsia="Tahoma" w:hAnsiTheme="minorHAnsi" w:cstheme="minorHAnsi"/>
          <w:bCs/>
          <w:color w:val="000000"/>
          <w:sz w:val="24"/>
          <w:lang w:val="el-GR"/>
        </w:rPr>
        <w:t xml:space="preserve"> αναπτύχθηκε με σκοπό τη δημιουργία, διαχείριση και συμπλήρωση "έξυπνων" ερωτηματολογίων. Ως έξυπνο χαρακτηριζεται ένα ερωτηματολόγιο όταν η κάθε επόμενη ερώτηση και οι απαντήσεις της δύναται να καθορίζεται από την απάντηση της προηγούμενης. Η εφαρμογή προορίζεται να αξιοποιηθεί σε έρευνες που διεξάγονται από τους αρμόδιους φορείς. Για το λογισμικό διακρίνονται δύο κατηγορίες χρηστών, ο διαχειριστής, ο οποίος έχει δικαιώματα δημιουργίας ερωτηματολογίου, εμφάνισης στατιστικών και δυνατότητα θέασης ιστορικού απαντήσεων, και ο απλός χρήστης, που απαντάει τα ερωτηματολόγια. Οι λειτουργίες που εκτελούν οι χρήστες πραγματοποιούνται με διαδραστική αλληλεπίδραση με τη διαδικτυακή εφαρμογή. Επιπλέον, ο διαχειριστής μπορεί να αλληλεπιδράσει με το λογισμικό και μέσω εντολών σε </w:t>
      </w:r>
      <w:r w:rsidRPr="00C37964">
        <w:rPr>
          <w:rFonts w:asciiTheme="minorHAnsi" w:eastAsia="Tahoma" w:hAnsiTheme="minorHAnsi" w:cstheme="minorHAnsi"/>
          <w:bCs/>
          <w:color w:val="000000"/>
          <w:sz w:val="24"/>
        </w:rPr>
        <w:t>CLI</w:t>
      </w:r>
      <w:r w:rsidRPr="00C37964">
        <w:rPr>
          <w:rFonts w:asciiTheme="minorHAnsi" w:eastAsia="Tahoma" w:hAnsiTheme="minorHAnsi" w:cstheme="minorHAnsi"/>
          <w:bCs/>
          <w:color w:val="000000"/>
          <w:sz w:val="24"/>
          <w:lang w:val="el-GR"/>
        </w:rPr>
        <w:t xml:space="preserve"> (</w:t>
      </w:r>
      <w:r w:rsidRPr="00C37964">
        <w:rPr>
          <w:rFonts w:asciiTheme="minorHAnsi" w:eastAsia="Tahoma" w:hAnsiTheme="minorHAnsi" w:cstheme="minorHAnsi"/>
          <w:bCs/>
          <w:color w:val="000000"/>
          <w:sz w:val="24"/>
        </w:rPr>
        <w:t>Command</w:t>
      </w:r>
      <w:r w:rsidRPr="00C37964">
        <w:rPr>
          <w:rFonts w:asciiTheme="minorHAnsi" w:eastAsia="Tahoma" w:hAnsiTheme="minorHAnsi" w:cstheme="minorHAnsi"/>
          <w:bCs/>
          <w:color w:val="000000"/>
          <w:sz w:val="24"/>
          <w:lang w:val="el-GR"/>
        </w:rPr>
        <w:t xml:space="preserve"> </w:t>
      </w:r>
      <w:r w:rsidRPr="00C37964">
        <w:rPr>
          <w:rFonts w:asciiTheme="minorHAnsi" w:eastAsia="Tahoma" w:hAnsiTheme="minorHAnsi" w:cstheme="minorHAnsi"/>
          <w:bCs/>
          <w:color w:val="000000"/>
          <w:sz w:val="24"/>
        </w:rPr>
        <w:t>Line</w:t>
      </w:r>
      <w:r w:rsidRPr="00C37964">
        <w:rPr>
          <w:rFonts w:asciiTheme="minorHAnsi" w:eastAsia="Tahoma" w:hAnsiTheme="minorHAnsi" w:cstheme="minorHAnsi"/>
          <w:bCs/>
          <w:color w:val="000000"/>
          <w:sz w:val="24"/>
          <w:lang w:val="el-GR"/>
        </w:rPr>
        <w:t xml:space="preserve"> </w:t>
      </w:r>
      <w:r w:rsidRPr="00C37964">
        <w:rPr>
          <w:rFonts w:asciiTheme="minorHAnsi" w:eastAsia="Tahoma" w:hAnsiTheme="minorHAnsi" w:cstheme="minorHAnsi"/>
          <w:bCs/>
          <w:color w:val="000000"/>
          <w:sz w:val="24"/>
        </w:rPr>
        <w:t>Interface</w:t>
      </w:r>
      <w:r w:rsidRPr="00C37964">
        <w:rPr>
          <w:rFonts w:asciiTheme="minorHAnsi" w:eastAsia="Tahoma" w:hAnsiTheme="minorHAnsi" w:cstheme="minorHAnsi"/>
          <w:bCs/>
          <w:color w:val="000000"/>
          <w:sz w:val="24"/>
          <w:lang w:val="el-GR"/>
        </w:rPr>
        <w:t xml:space="preserve">). </w:t>
      </w:r>
      <w:r w:rsidRPr="00C37964">
        <w:rPr>
          <w:rFonts w:asciiTheme="minorHAnsi" w:hAnsiTheme="minorHAnsi" w:cstheme="minorHAnsi"/>
          <w:bCs/>
          <w:sz w:val="24"/>
          <w:lang w:val="el-GR"/>
        </w:rPr>
        <w:t xml:space="preserve"> </w:t>
      </w:r>
    </w:p>
    <w:p w14:paraId="634EB7A3" w14:textId="5DE7DB9A" w:rsidR="00EC28B1" w:rsidRDefault="00EC28B1">
      <w:pPr>
        <w:rPr>
          <w:rFonts w:asciiTheme="minorHAnsi" w:hAnsiTheme="minorHAnsi" w:cstheme="minorHAnsi"/>
          <w:bCs/>
          <w:sz w:val="22"/>
          <w:szCs w:val="22"/>
          <w:lang w:val="el-GR"/>
        </w:rPr>
      </w:pPr>
    </w:p>
    <w:p w14:paraId="22E098A9" w14:textId="77777777" w:rsidR="00EC28B1" w:rsidRPr="00EC28B1" w:rsidRDefault="00EC28B1">
      <w:pPr>
        <w:rPr>
          <w:rFonts w:asciiTheme="minorHAnsi" w:hAnsiTheme="minorHAnsi" w:cstheme="minorHAnsi"/>
          <w:bCs/>
          <w:sz w:val="22"/>
          <w:szCs w:val="22"/>
          <w:lang w:val="el-GR"/>
        </w:rPr>
      </w:pPr>
    </w:p>
    <w:p w14:paraId="293C58ED" w14:textId="77777777" w:rsidR="004B1C69" w:rsidRPr="00EC28B1" w:rsidRDefault="00000000">
      <w:pPr>
        <w:rPr>
          <w:rFonts w:asciiTheme="minorHAnsi" w:hAnsiTheme="minorHAnsi" w:cstheme="minorHAnsi"/>
          <w:sz w:val="28"/>
          <w:szCs w:val="28"/>
          <w:lang w:val="el-GR"/>
        </w:rPr>
      </w:pPr>
      <w:r w:rsidRPr="00EC28B1">
        <w:rPr>
          <w:rFonts w:asciiTheme="minorHAnsi" w:eastAsia="Cambria" w:hAnsiTheme="minorHAnsi" w:cstheme="minorHAnsi"/>
          <w:b/>
          <w:color w:val="4F81BD"/>
          <w:sz w:val="28"/>
          <w:szCs w:val="28"/>
          <w:lang w:val="el-GR"/>
        </w:rPr>
        <w:t>1.2. Διεπαφές: (</w:t>
      </w:r>
      <w:r w:rsidRPr="00EC28B1">
        <w:rPr>
          <w:rFonts w:asciiTheme="minorHAnsi" w:eastAsia="Cambria" w:hAnsiTheme="minorHAnsi" w:cstheme="minorHAnsi"/>
          <w:b/>
          <w:color w:val="4F81BD"/>
          <w:sz w:val="28"/>
          <w:szCs w:val="28"/>
        </w:rPr>
        <w:t>interfaces</w:t>
      </w:r>
      <w:r w:rsidRPr="00EC28B1">
        <w:rPr>
          <w:rFonts w:asciiTheme="minorHAnsi" w:eastAsia="Cambria" w:hAnsiTheme="minorHAnsi" w:cstheme="minorHAnsi"/>
          <w:b/>
          <w:color w:val="4F81BD"/>
          <w:sz w:val="28"/>
          <w:szCs w:val="28"/>
          <w:lang w:val="el-GR"/>
        </w:rPr>
        <w:t xml:space="preserve">) </w:t>
      </w:r>
      <w:r w:rsidRPr="00EC28B1">
        <w:rPr>
          <w:rFonts w:asciiTheme="minorHAnsi" w:hAnsiTheme="minorHAnsi" w:cstheme="minorHAnsi"/>
          <w:b/>
          <w:sz w:val="28"/>
          <w:szCs w:val="28"/>
          <w:lang w:val="el-GR"/>
        </w:rPr>
        <w:t xml:space="preserve"> </w:t>
      </w:r>
    </w:p>
    <w:p w14:paraId="0B2C53B1" w14:textId="77777777" w:rsidR="004B1C69" w:rsidRPr="00EC28B1" w:rsidRDefault="00000000">
      <w:pPr>
        <w:rPr>
          <w:rFonts w:asciiTheme="minorHAnsi" w:hAnsiTheme="minorHAnsi" w:cstheme="minorHAnsi"/>
          <w:sz w:val="28"/>
          <w:szCs w:val="28"/>
          <w:lang w:val="el-GR"/>
        </w:rPr>
      </w:pPr>
      <w:r w:rsidRPr="00EC28B1">
        <w:rPr>
          <w:rStyle w:val="3Char"/>
          <w:rFonts w:asciiTheme="minorHAnsi" w:hAnsiTheme="minorHAnsi" w:cstheme="minorHAnsi"/>
          <w:szCs w:val="28"/>
          <w:lang w:val="el-GR"/>
        </w:rPr>
        <w:t xml:space="preserve">1.2.1. Διεπαφές με εξωτερικά συστήματα </w:t>
      </w:r>
    </w:p>
    <w:p w14:paraId="3E936DBD"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noProof/>
        </w:rPr>
        <w:drawing>
          <wp:inline distT="0" distB="0" distL="0" distR="0" wp14:anchorId="24375C88" wp14:editId="7AE5817A">
            <wp:extent cx="171450" cy="171450"/>
            <wp:effectExtent l="0" t="0" r="0" b="0"/>
            <wp:docPr id="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Queries</w:t>
      </w:r>
    </w:p>
    <w:p w14:paraId="38E5CD98" w14:textId="77777777" w:rsidR="004B1C69" w:rsidRPr="00EC28B1" w:rsidRDefault="00000000">
      <w:pPr>
        <w:rPr>
          <w:rFonts w:asciiTheme="minorHAnsi" w:hAnsiTheme="minorHAnsi" w:cstheme="minorHAnsi"/>
          <w:lang w:val="el-GR"/>
        </w:rPr>
      </w:pPr>
      <w:r w:rsidRPr="00EC28B1">
        <w:rPr>
          <w:rFonts w:asciiTheme="minorHAnsi" w:eastAsia="Dialog" w:hAnsiTheme="minorHAnsi" w:cstheme="minorHAnsi"/>
          <w:color w:val="000000"/>
          <w:sz w:val="24"/>
          <w:lang w:val="el-GR"/>
        </w:rPr>
        <w:t xml:space="preserve">Μέσω </w:t>
      </w:r>
      <w:r w:rsidRPr="00EC28B1">
        <w:rPr>
          <w:rFonts w:asciiTheme="minorHAnsi" w:eastAsia="Dialog" w:hAnsiTheme="minorHAnsi" w:cstheme="minorHAnsi"/>
          <w:color w:val="000000"/>
          <w:sz w:val="24"/>
        </w:rPr>
        <w:t>queries</w:t>
      </w:r>
      <w:r w:rsidRPr="00EC28B1">
        <w:rPr>
          <w:rFonts w:asciiTheme="minorHAnsi" w:eastAsia="Dialog" w:hAnsiTheme="minorHAnsi" w:cstheme="minorHAnsi"/>
          <w:color w:val="000000"/>
          <w:sz w:val="24"/>
          <w:lang w:val="el-GR"/>
        </w:rPr>
        <w:t xml:space="preserve"> πραγματοποιείται η επικοινωνία και η ανταλλαγή δεδομένων μεταξύ του </w:t>
      </w:r>
      <w:r w:rsidRPr="00EC28B1">
        <w:rPr>
          <w:rFonts w:asciiTheme="minorHAnsi" w:eastAsia="Dialog" w:hAnsiTheme="minorHAnsi" w:cstheme="minorHAnsi"/>
          <w:color w:val="000000"/>
          <w:sz w:val="24"/>
        </w:rPr>
        <w:t>backend</w:t>
      </w:r>
      <w:r w:rsidRPr="00EC28B1">
        <w:rPr>
          <w:rFonts w:asciiTheme="minorHAnsi" w:eastAsia="Dialog" w:hAnsiTheme="minorHAnsi" w:cstheme="minorHAnsi"/>
          <w:color w:val="000000"/>
          <w:sz w:val="24"/>
          <w:lang w:val="el-GR"/>
        </w:rPr>
        <w:t xml:space="preserve"> και της βάσης δεδομένων.</w:t>
      </w:r>
    </w:p>
    <w:p w14:paraId="630D0334"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noProof/>
        </w:rPr>
        <w:drawing>
          <wp:inline distT="0" distB="0" distL="0" distR="0" wp14:anchorId="51A52EBD" wp14:editId="48FEE798">
            <wp:extent cx="171450" cy="17145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ODM</w:t>
      </w:r>
    </w:p>
    <w:p w14:paraId="0540CA92" w14:textId="77777777" w:rsidR="004B1C69" w:rsidRPr="00EC28B1" w:rsidRDefault="00000000">
      <w:pPr>
        <w:rPr>
          <w:rFonts w:asciiTheme="minorHAnsi" w:hAnsiTheme="minorHAnsi" w:cstheme="minorHAnsi"/>
          <w:lang w:val="el-GR"/>
        </w:rPr>
      </w:pPr>
      <w:r w:rsidRPr="00EC28B1">
        <w:rPr>
          <w:rFonts w:asciiTheme="minorHAnsi" w:eastAsia="Dialog" w:hAnsiTheme="minorHAnsi" w:cstheme="minorHAnsi"/>
          <w:color w:val="000000"/>
          <w:sz w:val="24"/>
          <w:lang w:val="el-GR"/>
        </w:rPr>
        <w:t xml:space="preserve">Διευκολύνει την επικοινωνία του </w:t>
      </w:r>
      <w:r w:rsidRPr="00EC28B1">
        <w:rPr>
          <w:rFonts w:asciiTheme="minorHAnsi" w:eastAsia="Dialog" w:hAnsiTheme="minorHAnsi" w:cstheme="minorHAnsi"/>
          <w:color w:val="000000"/>
          <w:sz w:val="24"/>
        </w:rPr>
        <w:t>backend</w:t>
      </w:r>
      <w:r w:rsidRPr="00EC28B1">
        <w:rPr>
          <w:rFonts w:asciiTheme="minorHAnsi" w:eastAsia="Dialog" w:hAnsiTheme="minorHAnsi" w:cstheme="minorHAnsi"/>
          <w:color w:val="000000"/>
          <w:sz w:val="24"/>
          <w:lang w:val="el-GR"/>
        </w:rPr>
        <w:t xml:space="preserve"> με τη βάση δεδομένων παρέχοντας ένα μεγαλύτερο επίπεδο αφαίρεσης, χρησιμοποιώντας αντικείμενα και μεθόδους.</w:t>
      </w:r>
    </w:p>
    <w:p w14:paraId="21A7ED00"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noProof/>
        </w:rPr>
        <w:drawing>
          <wp:inline distT="0" distB="0" distL="0" distR="0" wp14:anchorId="76079160" wp14:editId="1B6103F1">
            <wp:extent cx="171450" cy="1714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endpoints</w:t>
      </w:r>
    </w:p>
    <w:p w14:paraId="423BE80D" w14:textId="040B1369" w:rsidR="004B1C69" w:rsidRDefault="00000000">
      <w:pPr>
        <w:rPr>
          <w:rFonts w:asciiTheme="minorHAnsi" w:eastAsia="Dialog" w:hAnsiTheme="minorHAnsi" w:cstheme="minorHAnsi"/>
          <w:color w:val="000000"/>
          <w:sz w:val="24"/>
          <w:lang w:val="el-GR"/>
        </w:rPr>
      </w:pPr>
      <w:r w:rsidRPr="00EC28B1">
        <w:rPr>
          <w:rFonts w:asciiTheme="minorHAnsi" w:eastAsia="Dialog" w:hAnsiTheme="minorHAnsi" w:cstheme="minorHAnsi"/>
          <w:color w:val="000000"/>
          <w:sz w:val="24"/>
          <w:lang w:val="el-GR"/>
        </w:rPr>
        <w:t xml:space="preserve">Το </w:t>
      </w:r>
      <w:r w:rsidRPr="00EC28B1">
        <w:rPr>
          <w:rFonts w:asciiTheme="minorHAnsi" w:eastAsia="Dialog" w:hAnsiTheme="minorHAnsi" w:cstheme="minorHAnsi"/>
          <w:color w:val="000000"/>
          <w:sz w:val="24"/>
        </w:rPr>
        <w:t>API</w:t>
      </w:r>
      <w:r w:rsidRPr="00EC28B1">
        <w:rPr>
          <w:rFonts w:asciiTheme="minorHAnsi" w:eastAsia="Dialog" w:hAnsiTheme="minorHAnsi" w:cstheme="minorHAnsi"/>
          <w:color w:val="000000"/>
          <w:sz w:val="24"/>
          <w:lang w:val="el-GR"/>
        </w:rPr>
        <w:t xml:space="preserve"> παρέχει στους </w:t>
      </w:r>
      <w:r w:rsidRPr="00EC28B1">
        <w:rPr>
          <w:rFonts w:asciiTheme="minorHAnsi" w:eastAsia="Dialog" w:hAnsiTheme="minorHAnsi" w:cstheme="minorHAnsi"/>
          <w:color w:val="000000"/>
          <w:sz w:val="24"/>
        </w:rPr>
        <w:t>clients</w:t>
      </w:r>
      <w:r w:rsidRPr="00EC28B1">
        <w:rPr>
          <w:rFonts w:asciiTheme="minorHAnsi" w:eastAsia="Dialog" w:hAnsiTheme="minorHAnsi" w:cstheme="minorHAnsi"/>
          <w:color w:val="000000"/>
          <w:sz w:val="24"/>
          <w:lang w:val="el-GR"/>
        </w:rPr>
        <w:t xml:space="preserve"> επικοινωνίας του χρήστη με το λογισμικό, </w:t>
      </w:r>
      <w:r w:rsidRPr="00EC28B1">
        <w:rPr>
          <w:rFonts w:asciiTheme="minorHAnsi" w:eastAsia="Dialog" w:hAnsiTheme="minorHAnsi" w:cstheme="minorHAnsi"/>
          <w:color w:val="000000"/>
          <w:sz w:val="24"/>
        </w:rPr>
        <w:t>endpoints</w:t>
      </w:r>
      <w:r w:rsidRPr="00EC28B1">
        <w:rPr>
          <w:rFonts w:asciiTheme="minorHAnsi" w:eastAsia="Dialog" w:hAnsiTheme="minorHAnsi" w:cstheme="minorHAnsi"/>
          <w:color w:val="000000"/>
          <w:sz w:val="24"/>
          <w:lang w:val="el-GR"/>
        </w:rPr>
        <w:t xml:space="preserve"> για συγκεκριμένες λειτουργίες. Η επικοινωνία γίνεται μέσω του πρωτοκόλου </w:t>
      </w:r>
      <w:r w:rsidRPr="00EC28B1">
        <w:rPr>
          <w:rFonts w:asciiTheme="minorHAnsi" w:eastAsia="Dialog" w:hAnsiTheme="minorHAnsi" w:cstheme="minorHAnsi"/>
          <w:color w:val="000000"/>
          <w:sz w:val="24"/>
        </w:rPr>
        <w:t>HTTPS</w:t>
      </w:r>
      <w:r w:rsidRPr="00EC28B1">
        <w:rPr>
          <w:rFonts w:asciiTheme="minorHAnsi" w:eastAsia="Dialog" w:hAnsiTheme="minorHAnsi" w:cstheme="minorHAnsi"/>
          <w:color w:val="000000"/>
          <w:sz w:val="24"/>
          <w:lang w:val="el-GR"/>
        </w:rPr>
        <w:t xml:space="preserve">, χρησιμοποιώντας μεθόδους </w:t>
      </w:r>
      <w:r w:rsidRPr="00EC28B1">
        <w:rPr>
          <w:rFonts w:asciiTheme="minorHAnsi" w:eastAsia="Dialog" w:hAnsiTheme="minorHAnsi" w:cstheme="minorHAnsi"/>
          <w:color w:val="000000"/>
          <w:sz w:val="24"/>
        </w:rPr>
        <w:t>GET</w:t>
      </w:r>
      <w:r w:rsidRPr="00EC28B1">
        <w:rPr>
          <w:rFonts w:asciiTheme="minorHAnsi" w:eastAsia="Dialog" w:hAnsiTheme="minorHAnsi" w:cstheme="minorHAnsi"/>
          <w:color w:val="000000"/>
          <w:sz w:val="24"/>
          <w:lang w:val="el-GR"/>
        </w:rPr>
        <w:t xml:space="preserve"> και </w:t>
      </w:r>
      <w:r w:rsidRPr="00EC28B1">
        <w:rPr>
          <w:rFonts w:asciiTheme="minorHAnsi" w:eastAsia="Dialog" w:hAnsiTheme="minorHAnsi" w:cstheme="minorHAnsi"/>
          <w:color w:val="000000"/>
          <w:sz w:val="24"/>
        </w:rPr>
        <w:t>POST</w:t>
      </w:r>
      <w:r w:rsidRPr="00EC28B1">
        <w:rPr>
          <w:rFonts w:asciiTheme="minorHAnsi" w:eastAsia="Dialog" w:hAnsiTheme="minorHAnsi" w:cstheme="minorHAnsi"/>
          <w:color w:val="000000"/>
          <w:sz w:val="24"/>
          <w:lang w:val="el-GR"/>
        </w:rPr>
        <w:t>.</w:t>
      </w:r>
    </w:p>
    <w:p w14:paraId="37F4459D" w14:textId="311F60CB" w:rsidR="00946048" w:rsidRDefault="00946048">
      <w:pPr>
        <w:rPr>
          <w:rFonts w:asciiTheme="minorHAnsi" w:eastAsia="Dialog" w:hAnsiTheme="minorHAnsi" w:cstheme="minorHAnsi"/>
          <w:color w:val="000000"/>
          <w:sz w:val="24"/>
          <w:lang w:val="el-GR"/>
        </w:rPr>
      </w:pPr>
    </w:p>
    <w:p w14:paraId="1BD10D89" w14:textId="77777777" w:rsidR="00946048" w:rsidRPr="00EC28B1" w:rsidRDefault="00946048">
      <w:pPr>
        <w:rPr>
          <w:rFonts w:asciiTheme="minorHAnsi" w:hAnsiTheme="minorHAnsi" w:cstheme="minorHAnsi"/>
          <w:lang w:val="el-GR"/>
        </w:rPr>
      </w:pPr>
    </w:p>
    <w:p w14:paraId="0F420667" w14:textId="77777777" w:rsidR="004B1C69" w:rsidRPr="00946048" w:rsidRDefault="00000000">
      <w:pPr>
        <w:rPr>
          <w:rFonts w:asciiTheme="minorHAnsi" w:hAnsiTheme="minorHAnsi" w:cstheme="minorHAnsi"/>
          <w:sz w:val="28"/>
          <w:szCs w:val="28"/>
          <w:lang w:val="el-GR"/>
        </w:rPr>
      </w:pPr>
      <w:r w:rsidRPr="00946048">
        <w:rPr>
          <w:rStyle w:val="3Char"/>
          <w:rFonts w:asciiTheme="minorHAnsi" w:hAnsiTheme="minorHAnsi" w:cstheme="minorHAnsi"/>
          <w:szCs w:val="28"/>
          <w:lang w:val="el-GR"/>
        </w:rPr>
        <w:t>1.2.2. Διεπαφές με το χρήστη</w:t>
      </w:r>
    </w:p>
    <w:p w14:paraId="72FC626D"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noProof/>
        </w:rPr>
        <w:drawing>
          <wp:inline distT="0" distB="0" distL="0" distR="0" wp14:anchorId="73E0F5F6" wp14:editId="1848CE2A">
            <wp:extent cx="171450" cy="17145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Frontend</w:t>
      </w:r>
    </w:p>
    <w:p w14:paraId="5758D49A" w14:textId="77777777" w:rsidR="004B1C69" w:rsidRPr="00EC28B1" w:rsidRDefault="00000000">
      <w:pPr>
        <w:rPr>
          <w:rFonts w:asciiTheme="minorHAnsi" w:hAnsiTheme="minorHAnsi" w:cstheme="minorHAnsi"/>
          <w:lang w:val="el-GR"/>
        </w:rPr>
      </w:pPr>
      <w:r w:rsidRPr="00EC28B1">
        <w:rPr>
          <w:rFonts w:asciiTheme="minorHAnsi" w:eastAsia="Dialog" w:hAnsiTheme="minorHAnsi" w:cstheme="minorHAnsi"/>
          <w:color w:val="000000"/>
          <w:sz w:val="24"/>
          <w:lang w:val="el-GR"/>
        </w:rPr>
        <w:t xml:space="preserve">Το </w:t>
      </w:r>
      <w:r w:rsidRPr="00EC28B1">
        <w:rPr>
          <w:rFonts w:asciiTheme="minorHAnsi" w:eastAsia="Dialog" w:hAnsiTheme="minorHAnsi" w:cstheme="minorHAnsi"/>
          <w:color w:val="000000"/>
          <w:sz w:val="24"/>
        </w:rPr>
        <w:t>Frontend</w:t>
      </w:r>
      <w:r w:rsidRPr="00EC28B1">
        <w:rPr>
          <w:rFonts w:asciiTheme="minorHAnsi" w:eastAsia="Dialog" w:hAnsiTheme="minorHAnsi" w:cstheme="minorHAnsi"/>
          <w:color w:val="000000"/>
          <w:sz w:val="24"/>
          <w:lang w:val="el-GR"/>
        </w:rPr>
        <w:t xml:space="preserve"> προσφέρει αλληλεπίδραση σε γραφικό περιβάλλον με τη διαδικτυακή εφαρμογή.</w:t>
      </w:r>
    </w:p>
    <w:p w14:paraId="05E0EC18"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noProof/>
        </w:rPr>
        <w:drawing>
          <wp:inline distT="0" distB="0" distL="0" distR="0" wp14:anchorId="3C19D509" wp14:editId="460E8174">
            <wp:extent cx="171450" cy="1714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CLI</w:t>
      </w:r>
    </w:p>
    <w:p w14:paraId="20CE0786" w14:textId="77777777" w:rsidR="004B1C69" w:rsidRPr="00EC28B1" w:rsidRDefault="00000000">
      <w:pPr>
        <w:rPr>
          <w:rFonts w:asciiTheme="minorHAnsi" w:hAnsiTheme="minorHAnsi" w:cstheme="minorHAnsi"/>
          <w:lang w:val="el-GR"/>
        </w:rPr>
      </w:pPr>
      <w:r w:rsidRPr="00EC28B1">
        <w:rPr>
          <w:rFonts w:asciiTheme="minorHAnsi" w:eastAsia="Dialog" w:hAnsiTheme="minorHAnsi" w:cstheme="minorHAnsi"/>
          <w:color w:val="000000"/>
          <w:sz w:val="24"/>
          <w:lang w:val="el-GR"/>
        </w:rPr>
        <w:t xml:space="preserve">Το </w:t>
      </w:r>
      <w:r w:rsidRPr="00EC28B1">
        <w:rPr>
          <w:rFonts w:asciiTheme="minorHAnsi" w:eastAsia="Dialog" w:hAnsiTheme="minorHAnsi" w:cstheme="minorHAnsi"/>
          <w:color w:val="000000"/>
          <w:sz w:val="24"/>
        </w:rPr>
        <w:t>CLI</w:t>
      </w:r>
      <w:r w:rsidRPr="00EC28B1">
        <w:rPr>
          <w:rFonts w:asciiTheme="minorHAnsi" w:eastAsia="Dialog" w:hAnsiTheme="minorHAnsi" w:cstheme="minorHAnsi"/>
          <w:color w:val="000000"/>
          <w:sz w:val="24"/>
          <w:lang w:val="el-GR"/>
        </w:rPr>
        <w:t xml:space="preserve"> επιτρέπει την αλληλεπίδραση με το λογισμικό μέσω εντολών σε </w:t>
      </w:r>
      <w:r w:rsidRPr="00EC28B1">
        <w:rPr>
          <w:rFonts w:asciiTheme="minorHAnsi" w:eastAsia="Dialog" w:hAnsiTheme="minorHAnsi" w:cstheme="minorHAnsi"/>
          <w:color w:val="000000"/>
          <w:sz w:val="24"/>
        </w:rPr>
        <w:t>shell</w:t>
      </w:r>
      <w:r w:rsidRPr="00EC28B1">
        <w:rPr>
          <w:rFonts w:asciiTheme="minorHAnsi" w:eastAsia="Dialog" w:hAnsiTheme="minorHAnsi" w:cstheme="minorHAnsi"/>
          <w:color w:val="000000"/>
          <w:sz w:val="24"/>
          <w:lang w:val="el-GR"/>
        </w:rPr>
        <w:t>.</w:t>
      </w:r>
    </w:p>
    <w:p w14:paraId="1B035901" w14:textId="77777777" w:rsidR="004B1C69" w:rsidRPr="00EC28B1" w:rsidRDefault="00000000">
      <w:pPr>
        <w:pStyle w:val="4"/>
        <w:rPr>
          <w:rFonts w:asciiTheme="minorHAnsi" w:hAnsiTheme="minorHAnsi" w:cstheme="minorHAnsi"/>
        </w:rPr>
      </w:pPr>
      <w:bookmarkStart w:id="0" w:name="jEwkJyGGAqBwARCH"/>
      <w:r w:rsidRPr="00EC28B1">
        <w:rPr>
          <w:rFonts w:asciiTheme="minorHAnsi" w:hAnsiTheme="minorHAnsi" w:cstheme="minorHAnsi"/>
        </w:rPr>
        <w:lastRenderedPageBreak/>
        <w:t>Component Diagram</w:t>
      </w:r>
      <w:bookmarkEnd w:id="0"/>
    </w:p>
    <w:p w14:paraId="6A7A2D1D" w14:textId="77777777"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3589080C" wp14:editId="65068415">
            <wp:extent cx="6223000" cy="3365500"/>
            <wp:effectExtent l="0" t="0" r="0" b="0"/>
            <wp:docPr id="11" name="Image5.png" title="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
                    <a:stretch>
                      <a:fillRect/>
                    </a:stretch>
                  </pic:blipFill>
                  <pic:spPr>
                    <a:xfrm>
                      <a:off x="0" y="0"/>
                      <a:ext cx="6223000" cy="3365500"/>
                    </a:xfrm>
                    <a:prstGeom prst="rect">
                      <a:avLst/>
                    </a:prstGeom>
                  </pic:spPr>
                </pic:pic>
              </a:graphicData>
            </a:graphic>
          </wp:inline>
        </w:drawing>
      </w:r>
    </w:p>
    <w:p w14:paraId="7820AF83" w14:textId="77777777" w:rsidR="00081433" w:rsidRDefault="00081433">
      <w:pPr>
        <w:pStyle w:val="1"/>
        <w:rPr>
          <w:rFonts w:asciiTheme="minorHAnsi" w:hAnsiTheme="minorHAnsi" w:cstheme="minorHAnsi"/>
          <w:lang w:val="el-GR"/>
        </w:rPr>
      </w:pPr>
    </w:p>
    <w:p w14:paraId="6C21A2C0" w14:textId="41E48DCC" w:rsidR="004B1C69" w:rsidRPr="00EC28B1" w:rsidRDefault="00000000">
      <w:pPr>
        <w:pStyle w:val="1"/>
        <w:rPr>
          <w:rFonts w:asciiTheme="minorHAnsi" w:hAnsiTheme="minorHAnsi" w:cstheme="minorHAnsi"/>
          <w:lang w:val="el-GR"/>
        </w:rPr>
      </w:pPr>
      <w:r w:rsidRPr="00EC28B1">
        <w:rPr>
          <w:rFonts w:asciiTheme="minorHAnsi" w:hAnsiTheme="minorHAnsi" w:cstheme="minorHAnsi"/>
          <w:lang w:val="el-GR"/>
        </w:rPr>
        <w:t>2. Προδιαγραφές απαιτήσεων λογισμικού</w:t>
      </w:r>
    </w:p>
    <w:p w14:paraId="616D8B32" w14:textId="77777777" w:rsidR="004B1C69" w:rsidRPr="00EC28B1" w:rsidRDefault="00000000">
      <w:pPr>
        <w:pStyle w:val="2"/>
        <w:rPr>
          <w:rFonts w:asciiTheme="minorHAnsi" w:hAnsiTheme="minorHAnsi" w:cstheme="minorHAnsi"/>
          <w:lang w:val="el-GR"/>
        </w:rPr>
      </w:pPr>
      <w:r w:rsidRPr="00EC28B1">
        <w:rPr>
          <w:rFonts w:asciiTheme="minorHAnsi" w:eastAsia="Cambria" w:hAnsiTheme="minorHAnsi" w:cstheme="minorHAnsi"/>
          <w:color w:val="4F81BD"/>
          <w:sz w:val="26"/>
          <w:lang w:val="el-GR"/>
        </w:rPr>
        <w:t xml:space="preserve">2.1. Περιπτώσεις </w:t>
      </w:r>
      <w:r w:rsidRPr="00C37964">
        <w:rPr>
          <w:rFonts w:asciiTheme="minorHAnsi" w:eastAsia="Cambria" w:hAnsiTheme="minorHAnsi" w:cstheme="minorHAnsi"/>
          <w:color w:val="4F81BD"/>
          <w:sz w:val="28"/>
          <w:lang w:val="el-GR"/>
        </w:rPr>
        <w:t>χρήσης</w:t>
      </w:r>
      <w:r w:rsidRPr="00EC28B1">
        <w:rPr>
          <w:rFonts w:asciiTheme="minorHAnsi" w:eastAsia="Cambria" w:hAnsiTheme="minorHAnsi" w:cstheme="minorHAnsi"/>
          <w:color w:val="4F81BD"/>
          <w:sz w:val="26"/>
          <w:lang w:val="el-GR"/>
        </w:rPr>
        <w:t xml:space="preserve"> </w:t>
      </w:r>
    </w:p>
    <w:p w14:paraId="4281E949" w14:textId="1AE35C6F" w:rsidR="004B1C69" w:rsidRPr="00915815" w:rsidRDefault="00000000">
      <w:pPr>
        <w:rPr>
          <w:rFonts w:asciiTheme="minorHAnsi" w:hAnsiTheme="minorHAnsi" w:cstheme="minorHAnsi"/>
          <w:sz w:val="24"/>
          <w:lang w:val="el-GR"/>
        </w:rPr>
      </w:pPr>
      <w:r w:rsidRPr="00915815">
        <w:rPr>
          <w:rFonts w:asciiTheme="minorHAnsi" w:hAnsiTheme="minorHAnsi" w:cstheme="minorHAnsi"/>
          <w:sz w:val="24"/>
          <w:lang w:val="el-GR"/>
        </w:rPr>
        <w:t xml:space="preserve">Οι λειτουργίες που είναι διαθέσιμες στις διάφορες ομάδες χρηστών μέσω του </w:t>
      </w:r>
      <w:r w:rsidRPr="00915815">
        <w:rPr>
          <w:rFonts w:asciiTheme="minorHAnsi" w:hAnsiTheme="minorHAnsi" w:cstheme="minorHAnsi"/>
          <w:sz w:val="24"/>
        </w:rPr>
        <w:t>Frontend</w:t>
      </w:r>
      <w:r w:rsidRPr="00915815">
        <w:rPr>
          <w:rFonts w:asciiTheme="minorHAnsi" w:hAnsiTheme="minorHAnsi" w:cstheme="minorHAnsi"/>
          <w:sz w:val="24"/>
          <w:lang w:val="el-GR"/>
        </w:rPr>
        <w:t xml:space="preserve">, φαίνονται στο ακόλουθο </w:t>
      </w:r>
      <w:r w:rsidRPr="00915815">
        <w:rPr>
          <w:rFonts w:asciiTheme="minorHAnsi" w:hAnsiTheme="minorHAnsi" w:cstheme="minorHAnsi"/>
          <w:sz w:val="24"/>
        </w:rPr>
        <w:t>use</w:t>
      </w:r>
      <w:r w:rsidRPr="00915815">
        <w:rPr>
          <w:rFonts w:asciiTheme="minorHAnsi" w:hAnsiTheme="minorHAnsi" w:cstheme="minorHAnsi"/>
          <w:sz w:val="24"/>
          <w:lang w:val="el-GR"/>
        </w:rPr>
        <w:t xml:space="preserve"> </w:t>
      </w:r>
      <w:r w:rsidRPr="00915815">
        <w:rPr>
          <w:rFonts w:asciiTheme="minorHAnsi" w:hAnsiTheme="minorHAnsi" w:cstheme="minorHAnsi"/>
          <w:sz w:val="24"/>
        </w:rPr>
        <w:t>case</w:t>
      </w:r>
      <w:r w:rsidRPr="00915815">
        <w:rPr>
          <w:rFonts w:asciiTheme="minorHAnsi" w:hAnsiTheme="minorHAnsi" w:cstheme="minorHAnsi"/>
          <w:sz w:val="24"/>
          <w:lang w:val="el-GR"/>
        </w:rPr>
        <w:t xml:space="preserve"> διάγραμμα:</w:t>
      </w:r>
    </w:p>
    <w:p w14:paraId="2DB05ED1" w14:textId="77777777" w:rsidR="009B43E6" w:rsidRPr="00360A97" w:rsidRDefault="009B43E6" w:rsidP="009B43E6">
      <w:pPr>
        <w:rPr>
          <w:rFonts w:asciiTheme="minorHAnsi" w:hAnsiTheme="minorHAnsi" w:cstheme="minorHAnsi"/>
          <w:sz w:val="24"/>
          <w:lang w:val="el-GR"/>
        </w:rPr>
      </w:pPr>
      <w:bookmarkStart w:id="1" w:name="hKA83iGGAqBwAQlK"/>
      <w:r w:rsidRPr="00EC28B1">
        <w:rPr>
          <w:rFonts w:asciiTheme="minorHAnsi" w:hAnsiTheme="minorHAnsi" w:cstheme="minorHAnsi"/>
          <w:noProof/>
        </w:rPr>
        <w:drawing>
          <wp:anchor distT="0" distB="0" distL="114300" distR="114300" simplePos="0" relativeHeight="251668480" behindDoc="1" locked="0" layoutInCell="1" allowOverlap="1" wp14:anchorId="4605FDA8" wp14:editId="26E71824">
            <wp:simplePos x="0" y="0"/>
            <wp:positionH relativeFrom="column">
              <wp:posOffset>504825</wp:posOffset>
            </wp:positionH>
            <wp:positionV relativeFrom="paragraph">
              <wp:posOffset>278765</wp:posOffset>
            </wp:positionV>
            <wp:extent cx="5331460" cy="4429125"/>
            <wp:effectExtent l="0" t="0" r="0" b="0"/>
            <wp:wrapTopAndBottom/>
            <wp:docPr id="13" name="Image6.png" descr="Ο απλός χρήστης, που απαντάει ερωτηματολόγια." title="Use Cas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8">
                      <a:extLst>
                        <a:ext uri="{28A0092B-C50C-407E-A947-70E740481C1C}">
                          <a14:useLocalDpi xmlns:a14="http://schemas.microsoft.com/office/drawing/2010/main" val="0"/>
                        </a:ext>
                      </a:extLst>
                    </a:blip>
                    <a:stretch>
                      <a:fillRect/>
                    </a:stretch>
                  </pic:blipFill>
                  <pic:spPr>
                    <a:xfrm>
                      <a:off x="0" y="0"/>
                      <a:ext cx="5331460" cy="4429125"/>
                    </a:xfrm>
                    <a:prstGeom prst="rect">
                      <a:avLst/>
                    </a:prstGeom>
                  </pic:spPr>
                </pic:pic>
              </a:graphicData>
            </a:graphic>
            <wp14:sizeRelH relativeFrom="margin">
              <wp14:pctWidth>0</wp14:pctWidth>
            </wp14:sizeRelH>
            <wp14:sizeRelV relativeFrom="margin">
              <wp14:pctHeight>0</wp14:pctHeight>
            </wp14:sizeRelV>
          </wp:anchor>
        </w:drawing>
      </w:r>
      <w:r w:rsidRPr="00915815">
        <w:rPr>
          <w:rFonts w:asciiTheme="minorHAnsi" w:hAnsiTheme="minorHAnsi" w:cstheme="minorHAnsi"/>
          <w:sz w:val="24"/>
        </w:rPr>
        <w:t>Use</w:t>
      </w:r>
      <w:r w:rsidRPr="00360A97">
        <w:rPr>
          <w:rFonts w:asciiTheme="minorHAnsi" w:hAnsiTheme="minorHAnsi" w:cstheme="minorHAnsi"/>
          <w:sz w:val="24"/>
          <w:lang w:val="el-GR"/>
        </w:rPr>
        <w:t xml:space="preserve"> </w:t>
      </w:r>
      <w:r w:rsidRPr="00915815">
        <w:rPr>
          <w:rFonts w:asciiTheme="minorHAnsi" w:hAnsiTheme="minorHAnsi" w:cstheme="minorHAnsi"/>
          <w:sz w:val="24"/>
        </w:rPr>
        <w:t>Case</w:t>
      </w:r>
      <w:r w:rsidRPr="00360A97">
        <w:rPr>
          <w:rFonts w:asciiTheme="minorHAnsi" w:hAnsiTheme="minorHAnsi" w:cstheme="minorHAnsi"/>
          <w:sz w:val="24"/>
          <w:lang w:val="el-GR"/>
        </w:rPr>
        <w:t xml:space="preserve"> </w:t>
      </w:r>
      <w:r w:rsidRPr="00915815">
        <w:rPr>
          <w:rFonts w:asciiTheme="minorHAnsi" w:hAnsiTheme="minorHAnsi" w:cstheme="minorHAnsi"/>
          <w:sz w:val="24"/>
        </w:rPr>
        <w:t>Model</w:t>
      </w:r>
      <w:bookmarkEnd w:id="1"/>
    </w:p>
    <w:p w14:paraId="73C3838C" w14:textId="334308AB" w:rsidR="004B1C69" w:rsidRPr="00360A97" w:rsidRDefault="00000000" w:rsidP="009B43E6">
      <w:pPr>
        <w:rPr>
          <w:rFonts w:asciiTheme="minorHAnsi" w:hAnsiTheme="minorHAnsi" w:cstheme="minorHAnsi"/>
          <w:sz w:val="24"/>
          <w:lang w:val="el-GR"/>
        </w:rPr>
      </w:pPr>
      <w:r w:rsidRPr="00EC28B1">
        <w:rPr>
          <w:rFonts w:asciiTheme="minorHAnsi" w:eastAsia="Cambria" w:hAnsiTheme="minorHAnsi" w:cstheme="minorHAnsi"/>
          <w:b/>
          <w:color w:val="4F81BD"/>
          <w:sz w:val="28"/>
          <w:lang w:val="el-GR"/>
        </w:rPr>
        <w:lastRenderedPageBreak/>
        <w:t xml:space="preserve">2.1.1. ΠΕΡΙΠΤΩΣΗ ΧΡΗΣΗΣ 1: Συμπλήρωση ερωτηματολογίου </w:t>
      </w:r>
    </w:p>
    <w:p w14:paraId="2E9A822E"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lang w:val="el-GR"/>
        </w:rPr>
        <w:t xml:space="preserve">2.1.1.1. Χρήστες (ρόλοι) που εμπλέκονται  </w:t>
      </w:r>
    </w:p>
    <w:p w14:paraId="7880DCF9" w14:textId="77777777" w:rsidR="004B1C69" w:rsidRPr="00EC28B1" w:rsidRDefault="00000000">
      <w:pPr>
        <w:numPr>
          <w:ilvl w:val="0"/>
          <w:numId w:val="1"/>
        </w:numPr>
        <w:rPr>
          <w:rFonts w:asciiTheme="minorHAnsi" w:hAnsiTheme="minorHAnsi" w:cstheme="minorHAnsi"/>
        </w:rPr>
      </w:pPr>
      <w:proofErr w:type="spellStart"/>
      <w:r w:rsidRPr="00EC28B1">
        <w:rPr>
          <w:rFonts w:asciiTheme="minorHAnsi" w:hAnsiTheme="minorHAnsi" w:cstheme="minorHAnsi"/>
          <w:sz w:val="24"/>
        </w:rPr>
        <w:t>Χρήστης</w:t>
      </w:r>
      <w:proofErr w:type="spellEnd"/>
      <w:r w:rsidRPr="00EC28B1">
        <w:rPr>
          <w:rFonts w:asciiTheme="minorHAnsi" w:hAnsiTheme="minorHAnsi" w:cstheme="minorHAnsi"/>
          <w:sz w:val="24"/>
        </w:rPr>
        <w:t xml:space="preserve"> </w:t>
      </w:r>
      <w:proofErr w:type="spellStart"/>
      <w:r w:rsidRPr="00EC28B1">
        <w:rPr>
          <w:rFonts w:asciiTheme="minorHAnsi" w:hAnsiTheme="minorHAnsi" w:cstheme="minorHAnsi"/>
          <w:sz w:val="24"/>
        </w:rPr>
        <w:t>με</w:t>
      </w:r>
      <w:proofErr w:type="spellEnd"/>
      <w:r w:rsidRPr="00EC28B1">
        <w:rPr>
          <w:rFonts w:asciiTheme="minorHAnsi" w:hAnsiTheme="minorHAnsi" w:cstheme="minorHAnsi"/>
          <w:sz w:val="24"/>
        </w:rPr>
        <w:t xml:space="preserve"> </w:t>
      </w:r>
      <w:proofErr w:type="spellStart"/>
      <w:r w:rsidRPr="00EC28B1">
        <w:rPr>
          <w:rFonts w:asciiTheme="minorHAnsi" w:hAnsiTheme="minorHAnsi" w:cstheme="minorHAnsi"/>
          <w:sz w:val="24"/>
        </w:rPr>
        <w:t>ρόλο</w:t>
      </w:r>
      <w:proofErr w:type="spellEnd"/>
      <w:r w:rsidRPr="00EC28B1">
        <w:rPr>
          <w:rFonts w:asciiTheme="minorHAnsi" w:hAnsiTheme="minorHAnsi" w:cstheme="minorHAnsi"/>
          <w:sz w:val="24"/>
        </w:rPr>
        <w:t xml:space="preserve"> "user" </w:t>
      </w:r>
    </w:p>
    <w:p w14:paraId="02AA3A7E" w14:textId="699A4316" w:rsidR="004B1C69" w:rsidRPr="00EC28B1" w:rsidRDefault="00000000">
      <w:pPr>
        <w:rPr>
          <w:rFonts w:asciiTheme="minorHAnsi" w:hAnsiTheme="minorHAnsi" w:cstheme="minorHAnsi"/>
        </w:rPr>
      </w:pPr>
      <w:r w:rsidRPr="00EC28B1">
        <w:rPr>
          <w:rFonts w:asciiTheme="minorHAnsi" w:hAnsiTheme="minorHAnsi" w:cstheme="minorHAnsi"/>
          <w:sz w:val="24"/>
        </w:rPr>
        <w:t xml:space="preserve">  </w:t>
      </w:r>
    </w:p>
    <w:p w14:paraId="579294F7" w14:textId="77777777" w:rsidR="004B1C69" w:rsidRPr="00EC28B1" w:rsidRDefault="00000000">
      <w:pPr>
        <w:pStyle w:val="4"/>
        <w:rPr>
          <w:rFonts w:asciiTheme="minorHAnsi" w:hAnsiTheme="minorHAnsi" w:cstheme="minorHAnsi"/>
        </w:rPr>
      </w:pPr>
      <w:r w:rsidRPr="00EC28B1">
        <w:rPr>
          <w:rFonts w:asciiTheme="minorHAnsi" w:hAnsiTheme="minorHAnsi" w:cstheme="minorHAnsi"/>
        </w:rPr>
        <w:t xml:space="preserve">2.1.1.2 </w:t>
      </w:r>
      <w:proofErr w:type="spellStart"/>
      <w:r w:rsidRPr="00EC28B1">
        <w:rPr>
          <w:rFonts w:asciiTheme="minorHAnsi" w:hAnsiTheme="minorHAnsi" w:cstheme="minorHAnsi"/>
        </w:rPr>
        <w:t>Προϋ</w:t>
      </w:r>
      <w:proofErr w:type="spellEnd"/>
      <w:r w:rsidRPr="00EC28B1">
        <w:rPr>
          <w:rFonts w:asciiTheme="minorHAnsi" w:hAnsiTheme="minorHAnsi" w:cstheme="minorHAnsi"/>
        </w:rPr>
        <w:t xml:space="preserve">ποθέσεις </w:t>
      </w:r>
      <w:proofErr w:type="spellStart"/>
      <w:r w:rsidRPr="00EC28B1">
        <w:rPr>
          <w:rFonts w:asciiTheme="minorHAnsi" w:hAnsiTheme="minorHAnsi" w:cstheme="minorHAnsi"/>
        </w:rPr>
        <w:t>εκτέλεσης</w:t>
      </w:r>
      <w:proofErr w:type="spellEnd"/>
      <w:r w:rsidRPr="00EC28B1">
        <w:rPr>
          <w:rFonts w:asciiTheme="minorHAnsi" w:hAnsiTheme="minorHAnsi" w:cstheme="minorHAnsi"/>
        </w:rPr>
        <w:t xml:space="preserve"> </w:t>
      </w:r>
    </w:p>
    <w:p w14:paraId="2D69B37B" w14:textId="77777777" w:rsidR="004B1C69" w:rsidRPr="00EC28B1" w:rsidRDefault="00000000">
      <w:pPr>
        <w:numPr>
          <w:ilvl w:val="0"/>
          <w:numId w:val="2"/>
        </w:numPr>
        <w:rPr>
          <w:rFonts w:asciiTheme="minorHAnsi" w:hAnsiTheme="minorHAnsi" w:cstheme="minorHAnsi"/>
          <w:lang w:val="el-GR"/>
        </w:rPr>
      </w:pPr>
      <w:r w:rsidRPr="00EC28B1">
        <w:rPr>
          <w:rFonts w:asciiTheme="minorHAnsi" w:hAnsiTheme="minorHAnsi" w:cstheme="minorHAnsi"/>
          <w:sz w:val="24"/>
          <w:lang w:val="el-GR"/>
        </w:rPr>
        <w:t xml:space="preserve"> Ταυτοποίηση χρήστη με </w:t>
      </w:r>
      <w:r w:rsidRPr="00EC28B1">
        <w:rPr>
          <w:rFonts w:asciiTheme="minorHAnsi" w:hAnsiTheme="minorHAnsi" w:cstheme="minorHAnsi"/>
          <w:sz w:val="24"/>
        </w:rPr>
        <w:t>username</w:t>
      </w:r>
      <w:r w:rsidRPr="00EC28B1">
        <w:rPr>
          <w:rFonts w:asciiTheme="minorHAnsi" w:hAnsiTheme="minorHAnsi" w:cstheme="minorHAnsi"/>
          <w:sz w:val="24"/>
          <w:lang w:val="el-GR"/>
        </w:rPr>
        <w:t xml:space="preserve"> και </w:t>
      </w:r>
      <w:r w:rsidRPr="00EC28B1">
        <w:rPr>
          <w:rFonts w:asciiTheme="minorHAnsi" w:hAnsiTheme="minorHAnsi" w:cstheme="minorHAnsi"/>
          <w:sz w:val="24"/>
        </w:rPr>
        <w:t>password</w:t>
      </w:r>
      <w:r w:rsidRPr="00EC28B1">
        <w:rPr>
          <w:rFonts w:asciiTheme="minorHAnsi" w:hAnsiTheme="minorHAnsi" w:cstheme="minorHAnsi"/>
          <w:sz w:val="24"/>
          <w:lang w:val="el-GR"/>
        </w:rPr>
        <w:t xml:space="preserve"> (</w:t>
      </w:r>
      <w:r w:rsidRPr="00EC28B1">
        <w:rPr>
          <w:rFonts w:asciiTheme="minorHAnsi" w:hAnsiTheme="minorHAnsi" w:cstheme="minorHAnsi"/>
          <w:sz w:val="24"/>
        </w:rPr>
        <w:t>Login</w:t>
      </w:r>
      <w:r w:rsidRPr="00EC28B1">
        <w:rPr>
          <w:rFonts w:asciiTheme="minorHAnsi" w:hAnsiTheme="minorHAnsi" w:cstheme="minorHAnsi"/>
          <w:sz w:val="24"/>
          <w:lang w:val="el-GR"/>
        </w:rPr>
        <w:t xml:space="preserve">) </w:t>
      </w:r>
    </w:p>
    <w:p w14:paraId="4B1747CE" w14:textId="77777777" w:rsidR="004B1C69" w:rsidRPr="004376C6" w:rsidRDefault="00000000">
      <w:pPr>
        <w:numPr>
          <w:ilvl w:val="0"/>
          <w:numId w:val="2"/>
        </w:numPr>
        <w:rPr>
          <w:rFonts w:asciiTheme="minorHAnsi" w:hAnsiTheme="minorHAnsi" w:cstheme="minorHAnsi"/>
          <w:sz w:val="24"/>
          <w:lang w:val="el-GR"/>
        </w:rPr>
      </w:pPr>
      <w:r w:rsidRPr="004376C6">
        <w:rPr>
          <w:rFonts w:asciiTheme="minorHAnsi" w:hAnsiTheme="minorHAnsi" w:cstheme="minorHAnsi"/>
          <w:sz w:val="24"/>
          <w:lang w:val="el-GR"/>
        </w:rPr>
        <w:t>Ο χρήστης να έχει ρόλο "</w:t>
      </w:r>
      <w:r w:rsidRPr="004376C6">
        <w:rPr>
          <w:rFonts w:asciiTheme="minorHAnsi" w:hAnsiTheme="minorHAnsi" w:cstheme="minorHAnsi"/>
          <w:sz w:val="24"/>
        </w:rPr>
        <w:t>user</w:t>
      </w:r>
      <w:r w:rsidRPr="004376C6">
        <w:rPr>
          <w:rFonts w:asciiTheme="minorHAnsi" w:hAnsiTheme="minorHAnsi" w:cstheme="minorHAnsi"/>
          <w:sz w:val="24"/>
          <w:lang w:val="el-GR"/>
        </w:rPr>
        <w:t xml:space="preserve">"        </w:t>
      </w:r>
    </w:p>
    <w:p w14:paraId="572A86AC"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157D5059" w14:textId="77777777" w:rsidR="004B1C69" w:rsidRPr="00EC28B1" w:rsidRDefault="00000000">
      <w:pPr>
        <w:pStyle w:val="4"/>
        <w:rPr>
          <w:rFonts w:asciiTheme="minorHAnsi" w:hAnsiTheme="minorHAnsi" w:cstheme="minorHAnsi"/>
        </w:rPr>
      </w:pPr>
      <w:r w:rsidRPr="00EC28B1">
        <w:rPr>
          <w:rFonts w:asciiTheme="minorHAnsi" w:hAnsiTheme="minorHAnsi" w:cstheme="minorHAnsi"/>
        </w:rPr>
        <w:t xml:space="preserve">2.1.1.3 </w:t>
      </w:r>
      <w:proofErr w:type="spellStart"/>
      <w:r w:rsidRPr="00EC28B1">
        <w:rPr>
          <w:rFonts w:asciiTheme="minorHAnsi" w:hAnsiTheme="minorHAnsi" w:cstheme="minorHAnsi"/>
        </w:rPr>
        <w:t>Περι</w:t>
      </w:r>
      <w:proofErr w:type="spellEnd"/>
      <w:r w:rsidRPr="00EC28B1">
        <w:rPr>
          <w:rFonts w:asciiTheme="minorHAnsi" w:hAnsiTheme="minorHAnsi" w:cstheme="minorHAnsi"/>
        </w:rPr>
        <w:t xml:space="preserve">βάλλον </w:t>
      </w:r>
      <w:proofErr w:type="spellStart"/>
      <w:r w:rsidRPr="00EC28B1">
        <w:rPr>
          <w:rFonts w:asciiTheme="minorHAnsi" w:hAnsiTheme="minorHAnsi" w:cstheme="minorHAnsi"/>
        </w:rPr>
        <w:t>εκτέλεσης</w:t>
      </w:r>
      <w:proofErr w:type="spellEnd"/>
      <w:r w:rsidRPr="00EC28B1">
        <w:rPr>
          <w:rFonts w:asciiTheme="minorHAnsi" w:hAnsiTheme="minorHAnsi" w:cstheme="minorHAnsi"/>
        </w:rPr>
        <w:t xml:space="preserve"> </w:t>
      </w:r>
    </w:p>
    <w:p w14:paraId="03803456" w14:textId="77777777" w:rsidR="004B1C69" w:rsidRPr="004376C6" w:rsidRDefault="00000000">
      <w:pPr>
        <w:numPr>
          <w:ilvl w:val="0"/>
          <w:numId w:val="3"/>
        </w:numPr>
        <w:rPr>
          <w:rFonts w:asciiTheme="minorHAnsi" w:hAnsiTheme="minorHAnsi" w:cstheme="minorHAnsi"/>
          <w:sz w:val="24"/>
        </w:rPr>
      </w:pPr>
      <w:r w:rsidRPr="004376C6">
        <w:rPr>
          <w:rFonts w:asciiTheme="minorHAnsi" w:hAnsiTheme="minorHAnsi" w:cstheme="minorHAnsi"/>
          <w:sz w:val="24"/>
        </w:rPr>
        <w:t xml:space="preserve">Frontend development framework (Flutter) </w:t>
      </w:r>
    </w:p>
    <w:p w14:paraId="68647E16" w14:textId="77777777" w:rsidR="004B1C69" w:rsidRPr="004376C6" w:rsidRDefault="00000000">
      <w:pPr>
        <w:numPr>
          <w:ilvl w:val="0"/>
          <w:numId w:val="3"/>
        </w:numPr>
        <w:rPr>
          <w:rFonts w:asciiTheme="minorHAnsi" w:hAnsiTheme="minorHAnsi" w:cstheme="minorHAnsi"/>
          <w:sz w:val="24"/>
        </w:rPr>
      </w:pPr>
      <w:r w:rsidRPr="004376C6">
        <w:rPr>
          <w:rFonts w:asciiTheme="minorHAnsi" w:hAnsiTheme="minorHAnsi" w:cstheme="minorHAnsi"/>
          <w:sz w:val="24"/>
        </w:rPr>
        <w:t xml:space="preserve">API / Backend server </w:t>
      </w:r>
    </w:p>
    <w:p w14:paraId="724610B1" w14:textId="77777777" w:rsidR="004B1C69" w:rsidRPr="00EC28B1" w:rsidRDefault="00000000">
      <w:pPr>
        <w:numPr>
          <w:ilvl w:val="0"/>
          <w:numId w:val="3"/>
        </w:numPr>
        <w:rPr>
          <w:rFonts w:asciiTheme="minorHAnsi" w:hAnsiTheme="minorHAnsi" w:cstheme="minorHAnsi"/>
        </w:rPr>
      </w:pPr>
      <w:r w:rsidRPr="004376C6">
        <w:rPr>
          <w:rFonts w:asciiTheme="minorHAnsi" w:hAnsiTheme="minorHAnsi" w:cstheme="minorHAnsi"/>
          <w:sz w:val="24"/>
        </w:rPr>
        <w:t>Database</w:t>
      </w:r>
      <w:r w:rsidRPr="00EC28B1">
        <w:rPr>
          <w:rFonts w:asciiTheme="minorHAnsi" w:hAnsiTheme="minorHAnsi" w:cstheme="minorHAnsi"/>
        </w:rPr>
        <w:t xml:space="preserve"> </w:t>
      </w:r>
    </w:p>
    <w:p w14:paraId="04FB5C6D" w14:textId="77777777" w:rsidR="004B1C69" w:rsidRPr="00EC28B1" w:rsidRDefault="00000000">
      <w:pPr>
        <w:rPr>
          <w:rFonts w:asciiTheme="minorHAnsi" w:hAnsiTheme="minorHAnsi" w:cstheme="minorHAnsi"/>
        </w:rPr>
      </w:pPr>
      <w:r w:rsidRPr="00EC28B1">
        <w:rPr>
          <w:rFonts w:asciiTheme="minorHAnsi" w:hAnsiTheme="minorHAnsi" w:cstheme="minorHAnsi"/>
        </w:rPr>
        <w:t xml:space="preserve">  </w:t>
      </w:r>
    </w:p>
    <w:p w14:paraId="3A157A78" w14:textId="77777777" w:rsidR="004B1C69" w:rsidRPr="00EC28B1" w:rsidRDefault="00000000">
      <w:pPr>
        <w:pStyle w:val="4"/>
        <w:rPr>
          <w:rFonts w:asciiTheme="minorHAnsi" w:hAnsiTheme="minorHAnsi" w:cstheme="minorHAnsi"/>
        </w:rPr>
      </w:pPr>
      <w:r w:rsidRPr="00EC28B1">
        <w:rPr>
          <w:rFonts w:asciiTheme="minorHAnsi" w:hAnsiTheme="minorHAnsi" w:cstheme="minorHAnsi"/>
        </w:rPr>
        <w:t xml:space="preserve">2.1.1.4 </w:t>
      </w:r>
      <w:proofErr w:type="spellStart"/>
      <w:r w:rsidRPr="00EC28B1">
        <w:rPr>
          <w:rFonts w:asciiTheme="minorHAnsi" w:hAnsiTheme="minorHAnsi" w:cstheme="minorHAnsi"/>
        </w:rPr>
        <w:t>Δεδομέν</w:t>
      </w:r>
      <w:proofErr w:type="spellEnd"/>
      <w:r w:rsidRPr="00EC28B1">
        <w:rPr>
          <w:rFonts w:asciiTheme="minorHAnsi" w:hAnsiTheme="minorHAnsi" w:cstheme="minorHAnsi"/>
        </w:rPr>
        <w:t xml:space="preserve">α </w:t>
      </w:r>
      <w:proofErr w:type="spellStart"/>
      <w:r w:rsidRPr="00EC28B1">
        <w:rPr>
          <w:rFonts w:asciiTheme="minorHAnsi" w:hAnsiTheme="minorHAnsi" w:cstheme="minorHAnsi"/>
        </w:rPr>
        <w:t>εισόδου</w:t>
      </w:r>
      <w:proofErr w:type="spellEnd"/>
      <w:r w:rsidRPr="00EC28B1">
        <w:rPr>
          <w:rFonts w:asciiTheme="minorHAnsi" w:hAnsiTheme="minorHAnsi" w:cstheme="minorHAnsi"/>
        </w:rPr>
        <w:t xml:space="preserve"> </w:t>
      </w:r>
    </w:p>
    <w:p w14:paraId="65082243" w14:textId="77777777" w:rsidR="004B1C69" w:rsidRPr="004376C6"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        Για την υλοποίηση του συγκεκριμένου </w:t>
      </w:r>
      <w:r w:rsidRPr="004376C6">
        <w:rPr>
          <w:rFonts w:asciiTheme="minorHAnsi" w:hAnsiTheme="minorHAnsi" w:cstheme="minorHAnsi"/>
          <w:sz w:val="24"/>
        </w:rPr>
        <w:t>use</w:t>
      </w:r>
      <w:r w:rsidRPr="004376C6">
        <w:rPr>
          <w:rFonts w:asciiTheme="minorHAnsi" w:hAnsiTheme="minorHAnsi" w:cstheme="minorHAnsi"/>
          <w:sz w:val="24"/>
          <w:lang w:val="el-GR"/>
        </w:rPr>
        <w:t xml:space="preserve"> </w:t>
      </w:r>
      <w:r w:rsidRPr="004376C6">
        <w:rPr>
          <w:rFonts w:asciiTheme="minorHAnsi" w:hAnsiTheme="minorHAnsi" w:cstheme="minorHAnsi"/>
          <w:sz w:val="24"/>
        </w:rPr>
        <w:t>case</w:t>
      </w:r>
      <w:r w:rsidRPr="004376C6">
        <w:rPr>
          <w:rFonts w:asciiTheme="minorHAnsi" w:hAnsiTheme="minorHAnsi" w:cstheme="minorHAnsi"/>
          <w:sz w:val="24"/>
          <w:lang w:val="el-GR"/>
        </w:rPr>
        <w:t xml:space="preserve">, πραγματοποιείται ένα </w:t>
      </w:r>
      <w:r w:rsidRPr="004376C6">
        <w:rPr>
          <w:rFonts w:asciiTheme="minorHAnsi" w:hAnsiTheme="minorHAnsi" w:cstheme="minorHAnsi"/>
          <w:sz w:val="24"/>
        </w:rPr>
        <w:t>HTTP</w:t>
      </w:r>
      <w:r w:rsidRPr="004376C6">
        <w:rPr>
          <w:rFonts w:asciiTheme="minorHAnsi" w:hAnsiTheme="minorHAnsi" w:cstheme="minorHAnsi"/>
          <w:sz w:val="24"/>
          <w:lang w:val="el-GR"/>
        </w:rPr>
        <w:t xml:space="preserve"> </w:t>
      </w:r>
      <w:r w:rsidRPr="004376C6">
        <w:rPr>
          <w:rFonts w:asciiTheme="minorHAnsi" w:hAnsiTheme="minorHAnsi" w:cstheme="minorHAnsi"/>
          <w:sz w:val="24"/>
        </w:rPr>
        <w:t>POST</w:t>
      </w:r>
      <w:r w:rsidRPr="004376C6">
        <w:rPr>
          <w:rFonts w:asciiTheme="minorHAnsi" w:hAnsiTheme="minorHAnsi" w:cstheme="minorHAnsi"/>
          <w:sz w:val="24"/>
          <w:lang w:val="el-GR"/>
        </w:rPr>
        <w:t xml:space="preserve"> </w:t>
      </w:r>
      <w:r w:rsidRPr="004376C6">
        <w:rPr>
          <w:rFonts w:asciiTheme="minorHAnsi" w:hAnsiTheme="minorHAnsi" w:cstheme="minorHAnsi"/>
          <w:sz w:val="24"/>
        </w:rPr>
        <w:t>Request</w:t>
      </w:r>
      <w:r w:rsidRPr="004376C6">
        <w:rPr>
          <w:rFonts w:asciiTheme="minorHAnsi" w:hAnsiTheme="minorHAnsi" w:cstheme="minorHAnsi"/>
          <w:sz w:val="24"/>
          <w:lang w:val="el-GR"/>
        </w:rPr>
        <w:t xml:space="preserve"> σε αντίστοιχο </w:t>
      </w:r>
      <w:r w:rsidRPr="004376C6">
        <w:rPr>
          <w:rFonts w:asciiTheme="minorHAnsi" w:hAnsiTheme="minorHAnsi" w:cstheme="minorHAnsi"/>
          <w:sz w:val="24"/>
        </w:rPr>
        <w:t>URL</w:t>
      </w:r>
      <w:r w:rsidRPr="004376C6">
        <w:rPr>
          <w:rFonts w:asciiTheme="minorHAnsi" w:hAnsiTheme="minorHAnsi" w:cstheme="minorHAnsi"/>
          <w:sz w:val="24"/>
          <w:lang w:val="el-GR"/>
        </w:rPr>
        <w:t xml:space="preserve">, για την απάντηση κάθε ερώτησης με δεδομένα εισόδου τις παραμέτρους του </w:t>
      </w:r>
      <w:r w:rsidRPr="004376C6">
        <w:rPr>
          <w:rFonts w:asciiTheme="minorHAnsi" w:hAnsiTheme="minorHAnsi" w:cstheme="minorHAnsi"/>
          <w:sz w:val="24"/>
        </w:rPr>
        <w:t>URL</w:t>
      </w:r>
      <w:r w:rsidRPr="004376C6">
        <w:rPr>
          <w:rFonts w:asciiTheme="minorHAnsi" w:hAnsiTheme="minorHAnsi" w:cstheme="minorHAnsi"/>
          <w:sz w:val="24"/>
          <w:lang w:val="el-GR"/>
        </w:rPr>
        <w:t xml:space="preserve">: </w:t>
      </w:r>
    </w:p>
    <w:p w14:paraId="041747EC" w14:textId="77777777" w:rsidR="004B1C69" w:rsidRPr="004376C6" w:rsidRDefault="00000000">
      <w:pPr>
        <w:numPr>
          <w:ilvl w:val="0"/>
          <w:numId w:val="4"/>
        </w:numPr>
        <w:rPr>
          <w:rFonts w:asciiTheme="minorHAnsi" w:hAnsiTheme="minorHAnsi" w:cstheme="minorHAnsi"/>
          <w:sz w:val="24"/>
        </w:rPr>
      </w:pPr>
      <w:proofErr w:type="spellStart"/>
      <w:r w:rsidRPr="004376C6">
        <w:rPr>
          <w:rFonts w:asciiTheme="minorHAnsi" w:hAnsiTheme="minorHAnsi" w:cstheme="minorHAnsi"/>
          <w:sz w:val="24"/>
        </w:rPr>
        <w:t>questionnaireID</w:t>
      </w:r>
      <w:proofErr w:type="spellEnd"/>
      <w:r w:rsidRPr="004376C6">
        <w:rPr>
          <w:rFonts w:asciiTheme="minorHAnsi" w:hAnsiTheme="minorHAnsi" w:cstheme="minorHAnsi"/>
          <w:sz w:val="24"/>
        </w:rPr>
        <w:t xml:space="preserve"> (String) </w:t>
      </w:r>
    </w:p>
    <w:p w14:paraId="0C2EEB93" w14:textId="77777777" w:rsidR="004B1C69" w:rsidRPr="004376C6" w:rsidRDefault="00000000">
      <w:pPr>
        <w:numPr>
          <w:ilvl w:val="0"/>
          <w:numId w:val="4"/>
        </w:numPr>
        <w:rPr>
          <w:rFonts w:asciiTheme="minorHAnsi" w:hAnsiTheme="minorHAnsi" w:cstheme="minorHAnsi"/>
          <w:sz w:val="24"/>
        </w:rPr>
      </w:pPr>
      <w:proofErr w:type="spellStart"/>
      <w:r w:rsidRPr="004376C6">
        <w:rPr>
          <w:rFonts w:asciiTheme="minorHAnsi" w:hAnsiTheme="minorHAnsi" w:cstheme="minorHAnsi"/>
          <w:sz w:val="24"/>
        </w:rPr>
        <w:t>questionID</w:t>
      </w:r>
      <w:proofErr w:type="spellEnd"/>
      <w:r w:rsidRPr="004376C6">
        <w:rPr>
          <w:rFonts w:asciiTheme="minorHAnsi" w:hAnsiTheme="minorHAnsi" w:cstheme="minorHAnsi"/>
          <w:sz w:val="24"/>
        </w:rPr>
        <w:t xml:space="preserve"> (String) </w:t>
      </w:r>
    </w:p>
    <w:p w14:paraId="7F101AC6" w14:textId="77777777" w:rsidR="004B1C69" w:rsidRPr="004376C6" w:rsidRDefault="00000000">
      <w:pPr>
        <w:numPr>
          <w:ilvl w:val="0"/>
          <w:numId w:val="4"/>
        </w:numPr>
        <w:rPr>
          <w:rFonts w:asciiTheme="minorHAnsi" w:hAnsiTheme="minorHAnsi" w:cstheme="minorHAnsi"/>
          <w:sz w:val="24"/>
        </w:rPr>
      </w:pPr>
      <w:r w:rsidRPr="004376C6">
        <w:rPr>
          <w:rFonts w:asciiTheme="minorHAnsi" w:hAnsiTheme="minorHAnsi" w:cstheme="minorHAnsi"/>
          <w:sz w:val="24"/>
        </w:rPr>
        <w:t xml:space="preserve">session (String) </w:t>
      </w:r>
    </w:p>
    <w:p w14:paraId="27E01CDC" w14:textId="77777777" w:rsidR="004B1C69" w:rsidRPr="004376C6" w:rsidRDefault="00000000">
      <w:pPr>
        <w:numPr>
          <w:ilvl w:val="0"/>
          <w:numId w:val="4"/>
        </w:numPr>
        <w:rPr>
          <w:rFonts w:asciiTheme="minorHAnsi" w:hAnsiTheme="minorHAnsi" w:cstheme="minorHAnsi"/>
          <w:sz w:val="24"/>
        </w:rPr>
      </w:pPr>
      <w:proofErr w:type="spellStart"/>
      <w:r w:rsidRPr="004376C6">
        <w:rPr>
          <w:rFonts w:asciiTheme="minorHAnsi" w:hAnsiTheme="minorHAnsi" w:cstheme="minorHAnsi"/>
          <w:sz w:val="24"/>
        </w:rPr>
        <w:t>optionID</w:t>
      </w:r>
      <w:proofErr w:type="spellEnd"/>
      <w:r w:rsidRPr="004376C6">
        <w:rPr>
          <w:rFonts w:asciiTheme="minorHAnsi" w:hAnsiTheme="minorHAnsi" w:cstheme="minorHAnsi"/>
          <w:sz w:val="24"/>
        </w:rPr>
        <w:t xml:space="preserve"> (String) </w:t>
      </w:r>
    </w:p>
    <w:p w14:paraId="5BBFF25F" w14:textId="77777777" w:rsidR="004B1C69" w:rsidRPr="004376C6"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και δεδομένο εξόδου την </w:t>
      </w:r>
      <w:r w:rsidRPr="004376C6">
        <w:rPr>
          <w:rFonts w:asciiTheme="minorHAnsi" w:hAnsiTheme="minorHAnsi" w:cstheme="minorHAnsi"/>
          <w:sz w:val="24"/>
        </w:rPr>
        <w:t>HTTP</w:t>
      </w:r>
      <w:r w:rsidRPr="004376C6">
        <w:rPr>
          <w:rFonts w:asciiTheme="minorHAnsi" w:hAnsiTheme="minorHAnsi" w:cstheme="minorHAnsi"/>
          <w:sz w:val="24"/>
          <w:lang w:val="el-GR"/>
        </w:rPr>
        <w:t xml:space="preserve"> απόκριση με κωδικό 201 (</w:t>
      </w:r>
      <w:r w:rsidRPr="004376C6">
        <w:rPr>
          <w:rFonts w:asciiTheme="minorHAnsi" w:hAnsiTheme="minorHAnsi" w:cstheme="minorHAnsi"/>
          <w:sz w:val="24"/>
        </w:rPr>
        <w:t>Created</w:t>
      </w:r>
      <w:r w:rsidRPr="004376C6">
        <w:rPr>
          <w:rFonts w:asciiTheme="minorHAnsi" w:hAnsiTheme="minorHAnsi" w:cstheme="minorHAnsi"/>
          <w:sz w:val="24"/>
          <w:lang w:val="el-GR"/>
        </w:rPr>
        <w:t xml:space="preserve">). </w:t>
      </w:r>
    </w:p>
    <w:p w14:paraId="6DC2072B" w14:textId="77777777" w:rsidR="004B1C69" w:rsidRPr="004376C6"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Η εγκυρότητα έγκειται στην ορθή επαλήθευση των δεδομένων με βάση τον αναμενόμενο τύπο τους. </w:t>
      </w:r>
    </w:p>
    <w:p w14:paraId="4799E299"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7596E9A9"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lang w:val="el-GR"/>
        </w:rPr>
        <w:t xml:space="preserve">2.1.1.5 Αλληλουχία ενεργειών - επιθυμητή συμπεριφορά  </w:t>
      </w:r>
    </w:p>
    <w:p w14:paraId="398EEFAE" w14:textId="77777777" w:rsidR="004B1C69" w:rsidRPr="004376C6" w:rsidRDefault="00000000">
      <w:pPr>
        <w:rPr>
          <w:rFonts w:asciiTheme="minorHAnsi" w:hAnsiTheme="minorHAnsi" w:cstheme="minorHAnsi"/>
          <w:sz w:val="24"/>
          <w:lang w:val="el-GR"/>
        </w:rPr>
      </w:pPr>
      <w:r w:rsidRPr="00EC28B1">
        <w:rPr>
          <w:rFonts w:asciiTheme="minorHAnsi" w:hAnsiTheme="minorHAnsi" w:cstheme="minorHAnsi"/>
          <w:lang w:val="el-GR"/>
        </w:rPr>
        <w:t xml:space="preserve">        </w:t>
      </w:r>
      <w:r w:rsidRPr="004376C6">
        <w:rPr>
          <w:rFonts w:asciiTheme="minorHAnsi" w:hAnsiTheme="minorHAnsi" w:cstheme="minorHAnsi"/>
          <w:sz w:val="24"/>
          <w:lang w:val="el-GR"/>
        </w:rPr>
        <w:t xml:space="preserve">Τα βήματα που ακολουθούνται για την εκτέλεση του συγκριμένου </w:t>
      </w:r>
      <w:r w:rsidRPr="004376C6">
        <w:rPr>
          <w:rFonts w:asciiTheme="minorHAnsi" w:hAnsiTheme="minorHAnsi" w:cstheme="minorHAnsi"/>
          <w:sz w:val="24"/>
        </w:rPr>
        <w:t>use</w:t>
      </w:r>
      <w:r w:rsidRPr="004376C6">
        <w:rPr>
          <w:rFonts w:asciiTheme="minorHAnsi" w:hAnsiTheme="minorHAnsi" w:cstheme="minorHAnsi"/>
          <w:sz w:val="24"/>
          <w:lang w:val="el-GR"/>
        </w:rPr>
        <w:t xml:space="preserve"> </w:t>
      </w:r>
      <w:r w:rsidRPr="004376C6">
        <w:rPr>
          <w:rFonts w:asciiTheme="minorHAnsi" w:hAnsiTheme="minorHAnsi" w:cstheme="minorHAnsi"/>
          <w:sz w:val="24"/>
        </w:rPr>
        <w:t>case</w:t>
      </w:r>
      <w:r w:rsidRPr="004376C6">
        <w:rPr>
          <w:rFonts w:asciiTheme="minorHAnsi" w:hAnsiTheme="minorHAnsi" w:cstheme="minorHAnsi"/>
          <w:sz w:val="24"/>
          <w:lang w:val="el-GR"/>
        </w:rPr>
        <w:t xml:space="preserve"> είναι τα ακόλουθα: </w:t>
      </w:r>
    </w:p>
    <w:p w14:paraId="3B8DC6A5"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Βήμα 1: Ταυτοποίηση του χρήστη (</w:t>
      </w:r>
      <w:r w:rsidRPr="004376C6">
        <w:rPr>
          <w:rFonts w:asciiTheme="minorHAnsi" w:hAnsiTheme="minorHAnsi" w:cstheme="minorHAnsi"/>
          <w:sz w:val="24"/>
        </w:rPr>
        <w:t>Login</w:t>
      </w:r>
      <w:r w:rsidRPr="004376C6">
        <w:rPr>
          <w:rFonts w:asciiTheme="minorHAnsi" w:hAnsiTheme="minorHAnsi" w:cstheme="minorHAnsi"/>
          <w:sz w:val="24"/>
          <w:lang w:val="el-GR"/>
        </w:rPr>
        <w:t xml:space="preserve">) </w:t>
      </w:r>
    </w:p>
    <w:p w14:paraId="490A7903"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 xml:space="preserve">Βήμα 2: Εμφάνιση διαθέσιμων ερωτηματολογίων για συμπλήρωση </w:t>
      </w:r>
    </w:p>
    <w:p w14:paraId="31D15676" w14:textId="77777777" w:rsidR="004B1C69" w:rsidRPr="004376C6" w:rsidRDefault="00000000">
      <w:pPr>
        <w:numPr>
          <w:ilvl w:val="0"/>
          <w:numId w:val="5"/>
        </w:numPr>
        <w:rPr>
          <w:rFonts w:asciiTheme="minorHAnsi" w:hAnsiTheme="minorHAnsi" w:cstheme="minorHAnsi"/>
          <w:sz w:val="24"/>
        </w:rPr>
      </w:pPr>
      <w:proofErr w:type="spellStart"/>
      <w:r w:rsidRPr="004376C6">
        <w:rPr>
          <w:rFonts w:asciiTheme="minorHAnsi" w:hAnsiTheme="minorHAnsi" w:cstheme="minorHAnsi"/>
          <w:sz w:val="24"/>
        </w:rPr>
        <w:t>Βήμ</w:t>
      </w:r>
      <w:proofErr w:type="spellEnd"/>
      <w:r w:rsidRPr="004376C6">
        <w:rPr>
          <w:rFonts w:asciiTheme="minorHAnsi" w:hAnsiTheme="minorHAnsi" w:cstheme="minorHAnsi"/>
          <w:sz w:val="24"/>
        </w:rPr>
        <w:t>α 3: Επ</w:t>
      </w:r>
      <w:proofErr w:type="spellStart"/>
      <w:r w:rsidRPr="004376C6">
        <w:rPr>
          <w:rFonts w:asciiTheme="minorHAnsi" w:hAnsiTheme="minorHAnsi" w:cstheme="minorHAnsi"/>
          <w:sz w:val="24"/>
        </w:rPr>
        <w:t>ιλογή</w:t>
      </w:r>
      <w:proofErr w:type="spellEnd"/>
      <w:r w:rsidRPr="004376C6">
        <w:rPr>
          <w:rFonts w:asciiTheme="minorHAnsi" w:hAnsiTheme="minorHAnsi" w:cstheme="minorHAnsi"/>
          <w:sz w:val="24"/>
        </w:rPr>
        <w:t xml:space="preserve"> </w:t>
      </w:r>
      <w:proofErr w:type="spellStart"/>
      <w:r w:rsidRPr="004376C6">
        <w:rPr>
          <w:rFonts w:asciiTheme="minorHAnsi" w:hAnsiTheme="minorHAnsi" w:cstheme="minorHAnsi"/>
          <w:sz w:val="24"/>
        </w:rPr>
        <w:t>ερωτημ</w:t>
      </w:r>
      <w:proofErr w:type="spellEnd"/>
      <w:r w:rsidRPr="004376C6">
        <w:rPr>
          <w:rFonts w:asciiTheme="minorHAnsi" w:hAnsiTheme="minorHAnsi" w:cstheme="minorHAnsi"/>
          <w:sz w:val="24"/>
        </w:rPr>
        <w:t xml:space="preserve">ατολογίου </w:t>
      </w:r>
    </w:p>
    <w:p w14:paraId="46EEB5B3" w14:textId="77777777" w:rsidR="004B1C69" w:rsidRPr="004376C6" w:rsidRDefault="00000000">
      <w:pPr>
        <w:numPr>
          <w:ilvl w:val="0"/>
          <w:numId w:val="5"/>
        </w:numPr>
        <w:rPr>
          <w:rFonts w:asciiTheme="minorHAnsi" w:hAnsiTheme="minorHAnsi" w:cstheme="minorHAnsi"/>
          <w:sz w:val="24"/>
        </w:rPr>
      </w:pPr>
      <w:proofErr w:type="spellStart"/>
      <w:r w:rsidRPr="004376C6">
        <w:rPr>
          <w:rFonts w:asciiTheme="minorHAnsi" w:hAnsiTheme="minorHAnsi" w:cstheme="minorHAnsi"/>
          <w:sz w:val="24"/>
        </w:rPr>
        <w:t>Βήμ</w:t>
      </w:r>
      <w:proofErr w:type="spellEnd"/>
      <w:r w:rsidRPr="004376C6">
        <w:rPr>
          <w:rFonts w:asciiTheme="minorHAnsi" w:hAnsiTheme="minorHAnsi" w:cstheme="minorHAnsi"/>
          <w:sz w:val="24"/>
        </w:rPr>
        <w:t xml:space="preserve">α 4: </w:t>
      </w:r>
      <w:proofErr w:type="spellStart"/>
      <w:r w:rsidRPr="004376C6">
        <w:rPr>
          <w:rFonts w:asciiTheme="minorHAnsi" w:hAnsiTheme="minorHAnsi" w:cstheme="minorHAnsi"/>
          <w:sz w:val="24"/>
        </w:rPr>
        <w:t>Εμφάνιση</w:t>
      </w:r>
      <w:proofErr w:type="spellEnd"/>
      <w:r w:rsidRPr="004376C6">
        <w:rPr>
          <w:rFonts w:asciiTheme="minorHAnsi" w:hAnsiTheme="minorHAnsi" w:cstheme="minorHAnsi"/>
          <w:sz w:val="24"/>
        </w:rPr>
        <w:t xml:space="preserve"> </w:t>
      </w:r>
      <w:proofErr w:type="spellStart"/>
      <w:r w:rsidRPr="004376C6">
        <w:rPr>
          <w:rFonts w:asciiTheme="minorHAnsi" w:hAnsiTheme="minorHAnsi" w:cstheme="minorHAnsi"/>
          <w:sz w:val="24"/>
        </w:rPr>
        <w:t>τρέχουσ</w:t>
      </w:r>
      <w:proofErr w:type="spellEnd"/>
      <w:r w:rsidRPr="004376C6">
        <w:rPr>
          <w:rFonts w:asciiTheme="minorHAnsi" w:hAnsiTheme="minorHAnsi" w:cstheme="minorHAnsi"/>
          <w:sz w:val="24"/>
        </w:rPr>
        <w:t xml:space="preserve">ας </w:t>
      </w:r>
      <w:proofErr w:type="spellStart"/>
      <w:r w:rsidRPr="004376C6">
        <w:rPr>
          <w:rFonts w:asciiTheme="minorHAnsi" w:hAnsiTheme="minorHAnsi" w:cstheme="minorHAnsi"/>
          <w:sz w:val="24"/>
        </w:rPr>
        <w:t>ερώτησης</w:t>
      </w:r>
      <w:proofErr w:type="spellEnd"/>
      <w:r w:rsidRPr="004376C6">
        <w:rPr>
          <w:rFonts w:asciiTheme="minorHAnsi" w:hAnsiTheme="minorHAnsi" w:cstheme="minorHAnsi"/>
          <w:sz w:val="24"/>
        </w:rPr>
        <w:t xml:space="preserve"> </w:t>
      </w:r>
    </w:p>
    <w:p w14:paraId="4EBD5CC8"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Βήμα 5: Υποβολή απάντησης, επιλέγοντας το κουμπί  "</w:t>
      </w:r>
      <w:r w:rsidRPr="004376C6">
        <w:rPr>
          <w:rFonts w:asciiTheme="minorHAnsi" w:hAnsiTheme="minorHAnsi" w:cstheme="minorHAnsi"/>
          <w:sz w:val="24"/>
        </w:rPr>
        <w:t>next</w:t>
      </w:r>
      <w:r w:rsidRPr="004376C6">
        <w:rPr>
          <w:rFonts w:asciiTheme="minorHAnsi" w:hAnsiTheme="minorHAnsi" w:cstheme="minorHAnsi"/>
          <w:sz w:val="24"/>
          <w:lang w:val="el-GR"/>
        </w:rPr>
        <w:t xml:space="preserve">" </w:t>
      </w:r>
    </w:p>
    <w:p w14:paraId="519D4CCE"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Βήμα 6: Έλεγχος αν η τρέχουσα ερώτηση είναι "</w:t>
      </w:r>
      <w:r w:rsidRPr="004376C6">
        <w:rPr>
          <w:rFonts w:asciiTheme="minorHAnsi" w:hAnsiTheme="minorHAnsi" w:cstheme="minorHAnsi"/>
          <w:sz w:val="24"/>
        </w:rPr>
        <w:t>required</w:t>
      </w:r>
      <w:r w:rsidRPr="004376C6">
        <w:rPr>
          <w:rFonts w:asciiTheme="minorHAnsi" w:hAnsiTheme="minorHAnsi" w:cstheme="minorHAnsi"/>
          <w:sz w:val="24"/>
          <w:lang w:val="el-GR"/>
        </w:rPr>
        <w:t>" και δεν έχει επιλεχθεί κάποια απάντηση (</w:t>
      </w:r>
      <w:r w:rsidRPr="004376C6">
        <w:rPr>
          <w:rFonts w:asciiTheme="minorHAnsi" w:hAnsiTheme="minorHAnsi" w:cstheme="minorHAnsi"/>
          <w:sz w:val="24"/>
        </w:rPr>
        <w:t>option</w:t>
      </w:r>
      <w:r w:rsidRPr="004376C6">
        <w:rPr>
          <w:rFonts w:asciiTheme="minorHAnsi" w:hAnsiTheme="minorHAnsi" w:cstheme="minorHAnsi"/>
          <w:sz w:val="24"/>
          <w:lang w:val="el-GR"/>
        </w:rPr>
        <w:t xml:space="preserve">) για αυτή. </w:t>
      </w:r>
    </w:p>
    <w:p w14:paraId="1A98671C"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Βήμα 7: Ανάλογα με τα αποτελέσματα του ελέγχου, εμφάνιση κατάλληλου μηνύματος λάθους (</w:t>
      </w:r>
      <w:r w:rsidRPr="004376C6">
        <w:rPr>
          <w:rFonts w:asciiTheme="minorHAnsi" w:hAnsiTheme="minorHAnsi" w:cstheme="minorHAnsi"/>
          <w:sz w:val="24"/>
        </w:rPr>
        <w:t>error</w:t>
      </w:r>
      <w:r w:rsidRPr="004376C6">
        <w:rPr>
          <w:rFonts w:asciiTheme="minorHAnsi" w:hAnsiTheme="minorHAnsi" w:cstheme="minorHAnsi"/>
          <w:sz w:val="24"/>
          <w:lang w:val="el-GR"/>
        </w:rPr>
        <w:t xml:space="preserve">) ή εμφάνιση επόμενης ερώτησης. </w:t>
      </w:r>
    </w:p>
    <w:p w14:paraId="63B862B4"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 xml:space="preserve">Βήμα 8: Όταν απαντηθούν όλες οι ερωτήσεις, αποθήκευση των απαντήσεων στη βάση και εμφάνιση σύνοψης του συμπληρωμένου ερωτηματολογίου. </w:t>
      </w:r>
    </w:p>
    <w:p w14:paraId="2209C2F8" w14:textId="77777777" w:rsidR="00C1699A"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         </w:t>
      </w:r>
    </w:p>
    <w:p w14:paraId="2371FFB6" w14:textId="1300D576" w:rsidR="004B1C69" w:rsidRPr="004376C6"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Παρατίθενται στη συνέχεια τα διαγράμματα </w:t>
      </w:r>
      <w:r w:rsidRPr="004376C6">
        <w:rPr>
          <w:rFonts w:asciiTheme="minorHAnsi" w:hAnsiTheme="minorHAnsi" w:cstheme="minorHAnsi"/>
          <w:sz w:val="24"/>
        </w:rPr>
        <w:t>UML</w:t>
      </w:r>
      <w:r w:rsidRPr="004376C6">
        <w:rPr>
          <w:rFonts w:asciiTheme="minorHAnsi" w:hAnsiTheme="minorHAnsi" w:cstheme="minorHAnsi"/>
          <w:sz w:val="24"/>
          <w:lang w:val="el-GR"/>
        </w:rPr>
        <w:t xml:space="preserve"> </w:t>
      </w:r>
      <w:r w:rsidRPr="004376C6">
        <w:rPr>
          <w:rFonts w:asciiTheme="minorHAnsi" w:hAnsiTheme="minorHAnsi" w:cstheme="minorHAnsi"/>
          <w:sz w:val="24"/>
        </w:rPr>
        <w:t>Sequence</w:t>
      </w:r>
      <w:r w:rsidRPr="004376C6">
        <w:rPr>
          <w:rFonts w:asciiTheme="minorHAnsi" w:hAnsiTheme="minorHAnsi" w:cstheme="minorHAnsi"/>
          <w:sz w:val="24"/>
          <w:lang w:val="el-GR"/>
        </w:rPr>
        <w:t xml:space="preserve"> &amp; </w:t>
      </w:r>
      <w:r w:rsidRPr="004376C6">
        <w:rPr>
          <w:rFonts w:asciiTheme="minorHAnsi" w:hAnsiTheme="minorHAnsi" w:cstheme="minorHAnsi"/>
          <w:sz w:val="24"/>
        </w:rPr>
        <w:t>Activity</w:t>
      </w:r>
      <w:r w:rsidRPr="004376C6">
        <w:rPr>
          <w:rFonts w:asciiTheme="minorHAnsi" w:hAnsiTheme="minorHAnsi" w:cstheme="minorHAnsi"/>
          <w:sz w:val="24"/>
          <w:lang w:val="el-GR"/>
        </w:rPr>
        <w:t xml:space="preserve"> τα οποία επεξηγούν και αναλύουν τα ανωτέρω βήματα:</w:t>
      </w:r>
    </w:p>
    <w:p w14:paraId="676BB039" w14:textId="77777777" w:rsidR="004B1C69" w:rsidRPr="00EC28B1" w:rsidRDefault="00000000">
      <w:pPr>
        <w:pStyle w:val="5"/>
        <w:rPr>
          <w:rFonts w:asciiTheme="minorHAnsi" w:hAnsiTheme="minorHAnsi" w:cstheme="minorHAnsi"/>
        </w:rPr>
      </w:pPr>
      <w:bookmarkStart w:id="2" w:name="R75O3iGGAqBwARtl"/>
      <w:r w:rsidRPr="00EC28B1">
        <w:rPr>
          <w:rFonts w:asciiTheme="minorHAnsi" w:hAnsiTheme="minorHAnsi" w:cstheme="minorHAnsi"/>
        </w:rPr>
        <w:lastRenderedPageBreak/>
        <w:t>Complete Questionnaire Activity Diagram</w:t>
      </w:r>
      <w:bookmarkEnd w:id="2"/>
    </w:p>
    <w:p w14:paraId="29546302" w14:textId="77777777"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49308F39" wp14:editId="66F35898">
            <wp:extent cx="5969000" cy="1511300"/>
            <wp:effectExtent l="0" t="0" r="0" b="0"/>
            <wp:docPr id="15" name="Image7.png" title="Complete Questionnair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9"/>
                    <a:stretch>
                      <a:fillRect/>
                    </a:stretch>
                  </pic:blipFill>
                  <pic:spPr>
                    <a:xfrm>
                      <a:off x="0" y="0"/>
                      <a:ext cx="5969000" cy="1511300"/>
                    </a:xfrm>
                    <a:prstGeom prst="rect">
                      <a:avLst/>
                    </a:prstGeom>
                  </pic:spPr>
                </pic:pic>
              </a:graphicData>
            </a:graphic>
          </wp:inline>
        </w:drawing>
      </w:r>
    </w:p>
    <w:p w14:paraId="25671793" w14:textId="77777777" w:rsidR="004B1C69" w:rsidRPr="00EC28B1" w:rsidRDefault="004B1C69">
      <w:pPr>
        <w:rPr>
          <w:rFonts w:asciiTheme="minorHAnsi" w:hAnsiTheme="minorHAnsi" w:cstheme="minorHAnsi"/>
        </w:rPr>
      </w:pPr>
    </w:p>
    <w:p w14:paraId="7F001FB1" w14:textId="77777777" w:rsidR="004B1C69" w:rsidRPr="00EC28B1" w:rsidRDefault="00000000" w:rsidP="006D4E48">
      <w:pPr>
        <w:pStyle w:val="5"/>
        <w:rPr>
          <w:rFonts w:asciiTheme="minorHAnsi" w:hAnsiTheme="minorHAnsi" w:cstheme="minorHAnsi"/>
        </w:rPr>
      </w:pPr>
      <w:bookmarkStart w:id="3" w:name="ZLsDDyGFYE3AAQfF"/>
      <w:r w:rsidRPr="00EC28B1">
        <w:rPr>
          <w:rFonts w:asciiTheme="minorHAnsi" w:hAnsiTheme="minorHAnsi" w:cstheme="minorHAnsi"/>
        </w:rPr>
        <w:t>Complete Questionnaire Sequence Diagram</w:t>
      </w:r>
      <w:bookmarkEnd w:id="3"/>
    </w:p>
    <w:p w14:paraId="42CCB978" w14:textId="77777777"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209AA5B9" wp14:editId="67D47043">
            <wp:extent cx="5588000" cy="5740400"/>
            <wp:effectExtent l="0" t="0" r="0" b="0"/>
            <wp:docPr id="17" name="Image8.png" title="Complete Questionnair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0"/>
                    <a:stretch>
                      <a:fillRect/>
                    </a:stretch>
                  </pic:blipFill>
                  <pic:spPr>
                    <a:xfrm>
                      <a:off x="0" y="0"/>
                      <a:ext cx="5588000" cy="5740400"/>
                    </a:xfrm>
                    <a:prstGeom prst="rect">
                      <a:avLst/>
                    </a:prstGeom>
                  </pic:spPr>
                </pic:pic>
              </a:graphicData>
            </a:graphic>
          </wp:inline>
        </w:drawing>
      </w:r>
    </w:p>
    <w:p w14:paraId="42F40749"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lang w:val="el-GR"/>
        </w:rPr>
        <w:t xml:space="preserve">2.1.1.6 Δεδομένα εξόδου </w:t>
      </w:r>
    </w:p>
    <w:p w14:paraId="26C85B6E"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Κατά την εκτέλεση του συγκεκριμένου </w:t>
      </w:r>
      <w:r w:rsidRPr="006D4E48">
        <w:rPr>
          <w:rFonts w:asciiTheme="minorHAnsi" w:hAnsiTheme="minorHAnsi" w:cstheme="minorHAnsi"/>
          <w:sz w:val="24"/>
        </w:rPr>
        <w:t>use</w:t>
      </w:r>
      <w:r w:rsidRPr="006D4E48">
        <w:rPr>
          <w:rFonts w:asciiTheme="minorHAnsi" w:hAnsiTheme="minorHAnsi" w:cstheme="minorHAnsi"/>
          <w:sz w:val="24"/>
          <w:lang w:val="el-GR"/>
        </w:rPr>
        <w:t xml:space="preserve"> </w:t>
      </w:r>
      <w:r w:rsidRPr="006D4E48">
        <w:rPr>
          <w:rFonts w:asciiTheme="minorHAnsi" w:hAnsiTheme="minorHAnsi" w:cstheme="minorHAnsi"/>
          <w:sz w:val="24"/>
        </w:rPr>
        <w:t>case</w:t>
      </w:r>
      <w:r w:rsidRPr="006D4E48">
        <w:rPr>
          <w:rFonts w:asciiTheme="minorHAnsi" w:hAnsiTheme="minorHAnsi" w:cstheme="minorHAnsi"/>
          <w:sz w:val="24"/>
          <w:lang w:val="el-GR"/>
        </w:rPr>
        <w:t xml:space="preserve"> δημιουργείται στη βάση </w:t>
      </w:r>
      <w:r w:rsidRPr="006D4E48">
        <w:rPr>
          <w:rFonts w:asciiTheme="minorHAnsi" w:hAnsiTheme="minorHAnsi" w:cstheme="minorHAnsi"/>
          <w:sz w:val="24"/>
        </w:rPr>
        <w:t>document</w:t>
      </w:r>
      <w:r w:rsidRPr="006D4E48">
        <w:rPr>
          <w:rFonts w:asciiTheme="minorHAnsi" w:hAnsiTheme="minorHAnsi" w:cstheme="minorHAnsi"/>
          <w:sz w:val="24"/>
          <w:lang w:val="el-GR"/>
        </w:rPr>
        <w:t xml:space="preserve"> για το συγκεκριμένο </w:t>
      </w:r>
      <w:r w:rsidRPr="006D4E48">
        <w:rPr>
          <w:rFonts w:asciiTheme="minorHAnsi" w:hAnsiTheme="minorHAnsi" w:cstheme="minorHAnsi"/>
          <w:sz w:val="24"/>
        </w:rPr>
        <w:t>session</w:t>
      </w:r>
      <w:r w:rsidRPr="006D4E48">
        <w:rPr>
          <w:rFonts w:asciiTheme="minorHAnsi" w:hAnsiTheme="minorHAnsi" w:cstheme="minorHAnsi"/>
          <w:sz w:val="24"/>
          <w:lang w:val="el-GR"/>
        </w:rPr>
        <w:t xml:space="preserve"> απάντησης καθώς και </w:t>
      </w:r>
      <w:r w:rsidRPr="006D4E48">
        <w:rPr>
          <w:rFonts w:asciiTheme="minorHAnsi" w:hAnsiTheme="minorHAnsi" w:cstheme="minorHAnsi"/>
          <w:sz w:val="24"/>
        </w:rPr>
        <w:t>documents</w:t>
      </w:r>
      <w:r w:rsidRPr="006D4E48">
        <w:rPr>
          <w:rFonts w:asciiTheme="minorHAnsi" w:hAnsiTheme="minorHAnsi" w:cstheme="minorHAnsi"/>
          <w:sz w:val="24"/>
          <w:lang w:val="el-GR"/>
        </w:rPr>
        <w:t xml:space="preserve"> με τις απαντήσεις που δόθηκαν στις αντίστοιχες ερωτήσεις. Η μορφή των </w:t>
      </w:r>
      <w:r w:rsidRPr="006D4E48">
        <w:rPr>
          <w:rFonts w:asciiTheme="minorHAnsi" w:hAnsiTheme="minorHAnsi" w:cstheme="minorHAnsi"/>
          <w:sz w:val="24"/>
        </w:rPr>
        <w:t>documents</w:t>
      </w:r>
      <w:r w:rsidRPr="006D4E48">
        <w:rPr>
          <w:rFonts w:asciiTheme="minorHAnsi" w:hAnsiTheme="minorHAnsi" w:cstheme="minorHAnsi"/>
          <w:sz w:val="24"/>
          <w:lang w:val="el-GR"/>
        </w:rPr>
        <w:t xml:space="preserve"> που αποθηκεύονται είναι η ακόλουθη: </w:t>
      </w:r>
    </w:p>
    <w:p w14:paraId="6F68519E"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Για το </w:t>
      </w:r>
      <w:r w:rsidRPr="006D4E48">
        <w:rPr>
          <w:rFonts w:asciiTheme="minorHAnsi" w:hAnsiTheme="minorHAnsi" w:cstheme="minorHAnsi"/>
          <w:sz w:val="24"/>
        </w:rPr>
        <w:t>document</w:t>
      </w:r>
      <w:r w:rsidRPr="006D4E48">
        <w:rPr>
          <w:rFonts w:asciiTheme="minorHAnsi" w:hAnsiTheme="minorHAnsi" w:cstheme="minorHAnsi"/>
          <w:sz w:val="24"/>
          <w:lang w:val="el-GR"/>
        </w:rPr>
        <w:t xml:space="preserve"> </w:t>
      </w:r>
      <w:r w:rsidRPr="006D4E48">
        <w:rPr>
          <w:rFonts w:asciiTheme="minorHAnsi" w:hAnsiTheme="minorHAnsi" w:cstheme="minorHAnsi"/>
          <w:sz w:val="24"/>
        </w:rPr>
        <w:t>session</w:t>
      </w:r>
      <w:r w:rsidRPr="006D4E48">
        <w:rPr>
          <w:rFonts w:asciiTheme="minorHAnsi" w:hAnsiTheme="minorHAnsi" w:cstheme="minorHAnsi"/>
          <w:sz w:val="24"/>
          <w:lang w:val="el-GR"/>
        </w:rPr>
        <w:t xml:space="preserve">: </w:t>
      </w:r>
    </w:p>
    <w:p w14:paraId="100FFF41" w14:textId="77777777" w:rsidR="004B1C69" w:rsidRPr="006D4E48" w:rsidRDefault="00000000">
      <w:pPr>
        <w:numPr>
          <w:ilvl w:val="0"/>
          <w:numId w:val="6"/>
        </w:numPr>
        <w:rPr>
          <w:rFonts w:asciiTheme="minorHAnsi" w:hAnsiTheme="minorHAnsi" w:cstheme="minorHAnsi"/>
          <w:sz w:val="24"/>
        </w:rPr>
      </w:pPr>
      <w:proofErr w:type="spellStart"/>
      <w:r w:rsidRPr="006D4E48">
        <w:rPr>
          <w:rFonts w:asciiTheme="minorHAnsi" w:hAnsiTheme="minorHAnsi" w:cstheme="minorHAnsi"/>
          <w:sz w:val="24"/>
        </w:rPr>
        <w:t>sessionID</w:t>
      </w:r>
      <w:proofErr w:type="spellEnd"/>
      <w:r w:rsidRPr="006D4E48">
        <w:rPr>
          <w:rFonts w:asciiTheme="minorHAnsi" w:hAnsiTheme="minorHAnsi" w:cstheme="minorHAnsi"/>
          <w:sz w:val="24"/>
        </w:rPr>
        <w:t xml:space="preserve"> (String) </w:t>
      </w:r>
    </w:p>
    <w:p w14:paraId="50C026F8" w14:textId="77777777" w:rsidR="004B1C69" w:rsidRPr="006D4E48" w:rsidRDefault="00000000">
      <w:pPr>
        <w:numPr>
          <w:ilvl w:val="0"/>
          <w:numId w:val="6"/>
        </w:numPr>
        <w:rPr>
          <w:rFonts w:asciiTheme="minorHAnsi" w:hAnsiTheme="minorHAnsi" w:cstheme="minorHAnsi"/>
          <w:sz w:val="24"/>
        </w:rPr>
      </w:pPr>
      <w:proofErr w:type="spellStart"/>
      <w:r w:rsidRPr="006D4E48">
        <w:rPr>
          <w:rFonts w:asciiTheme="minorHAnsi" w:hAnsiTheme="minorHAnsi" w:cstheme="minorHAnsi"/>
          <w:sz w:val="24"/>
        </w:rPr>
        <w:t>questionnaireID</w:t>
      </w:r>
      <w:proofErr w:type="spellEnd"/>
      <w:r w:rsidRPr="006D4E48">
        <w:rPr>
          <w:rFonts w:asciiTheme="minorHAnsi" w:hAnsiTheme="minorHAnsi" w:cstheme="minorHAnsi"/>
          <w:sz w:val="24"/>
        </w:rPr>
        <w:t xml:space="preserve"> (String) </w:t>
      </w:r>
    </w:p>
    <w:p w14:paraId="76A3E76F" w14:textId="77777777" w:rsidR="004B1C69" w:rsidRPr="006D4E48" w:rsidRDefault="00000000">
      <w:pPr>
        <w:numPr>
          <w:ilvl w:val="0"/>
          <w:numId w:val="6"/>
        </w:numPr>
        <w:rPr>
          <w:rFonts w:asciiTheme="minorHAnsi" w:hAnsiTheme="minorHAnsi" w:cstheme="minorHAnsi"/>
          <w:sz w:val="24"/>
        </w:rPr>
      </w:pPr>
      <w:r w:rsidRPr="006D4E48">
        <w:rPr>
          <w:rFonts w:asciiTheme="minorHAnsi" w:hAnsiTheme="minorHAnsi" w:cstheme="minorHAnsi"/>
          <w:sz w:val="24"/>
        </w:rPr>
        <w:lastRenderedPageBreak/>
        <w:t xml:space="preserve">answers (List of Object ID's) </w:t>
      </w:r>
    </w:p>
    <w:p w14:paraId="08F28A62" w14:textId="77777777" w:rsidR="004B1C69" w:rsidRPr="00EC28B1" w:rsidRDefault="00000000">
      <w:pPr>
        <w:rPr>
          <w:rFonts w:asciiTheme="minorHAnsi" w:hAnsiTheme="minorHAnsi" w:cstheme="minorHAnsi"/>
        </w:rPr>
      </w:pPr>
      <w:r w:rsidRPr="00EC28B1">
        <w:rPr>
          <w:rFonts w:asciiTheme="minorHAnsi" w:hAnsiTheme="minorHAnsi" w:cstheme="minorHAnsi"/>
        </w:rPr>
        <w:t xml:space="preserve"> </w:t>
      </w:r>
    </w:p>
    <w:p w14:paraId="5BB38B38" w14:textId="77777777" w:rsidR="004B1C69" w:rsidRPr="006D4E48" w:rsidRDefault="00000000">
      <w:pPr>
        <w:rPr>
          <w:rFonts w:asciiTheme="minorHAnsi" w:hAnsiTheme="minorHAnsi" w:cstheme="minorHAnsi"/>
          <w:sz w:val="24"/>
        </w:rPr>
      </w:pPr>
      <w:r w:rsidRPr="006D4E48">
        <w:rPr>
          <w:rFonts w:asciiTheme="minorHAnsi" w:hAnsiTheme="minorHAnsi" w:cstheme="minorHAnsi"/>
          <w:sz w:val="24"/>
        </w:rPr>
        <w:t xml:space="preserve">- </w:t>
      </w:r>
      <w:proofErr w:type="spellStart"/>
      <w:r w:rsidRPr="006D4E48">
        <w:rPr>
          <w:rFonts w:asciiTheme="minorHAnsi" w:hAnsiTheme="minorHAnsi" w:cstheme="minorHAnsi"/>
          <w:sz w:val="24"/>
        </w:rPr>
        <w:t>Γι</w:t>
      </w:r>
      <w:proofErr w:type="spellEnd"/>
      <w:r w:rsidRPr="006D4E48">
        <w:rPr>
          <w:rFonts w:asciiTheme="minorHAnsi" w:hAnsiTheme="minorHAnsi" w:cstheme="minorHAnsi"/>
          <w:sz w:val="24"/>
        </w:rPr>
        <w:t xml:space="preserve">α </w:t>
      </w:r>
      <w:proofErr w:type="spellStart"/>
      <w:r w:rsidRPr="006D4E48">
        <w:rPr>
          <w:rFonts w:asciiTheme="minorHAnsi" w:hAnsiTheme="minorHAnsi" w:cstheme="minorHAnsi"/>
          <w:sz w:val="24"/>
        </w:rPr>
        <w:t>το</w:t>
      </w:r>
      <w:proofErr w:type="spellEnd"/>
      <w:r w:rsidRPr="006D4E48">
        <w:rPr>
          <w:rFonts w:asciiTheme="minorHAnsi" w:hAnsiTheme="minorHAnsi" w:cstheme="minorHAnsi"/>
          <w:sz w:val="24"/>
        </w:rPr>
        <w:t xml:space="preserve"> document answer: </w:t>
      </w:r>
    </w:p>
    <w:p w14:paraId="11F0D756" w14:textId="77777777" w:rsidR="004B1C69" w:rsidRPr="006D4E48" w:rsidRDefault="00000000">
      <w:pPr>
        <w:numPr>
          <w:ilvl w:val="0"/>
          <w:numId w:val="7"/>
        </w:numPr>
        <w:rPr>
          <w:rFonts w:asciiTheme="minorHAnsi" w:hAnsiTheme="minorHAnsi" w:cstheme="minorHAnsi"/>
          <w:sz w:val="24"/>
        </w:rPr>
      </w:pPr>
      <w:r w:rsidRPr="006D4E48">
        <w:rPr>
          <w:rFonts w:asciiTheme="minorHAnsi" w:hAnsiTheme="minorHAnsi" w:cstheme="minorHAnsi"/>
          <w:sz w:val="24"/>
        </w:rPr>
        <w:t xml:space="preserve"> </w:t>
      </w:r>
      <w:proofErr w:type="spellStart"/>
      <w:r w:rsidRPr="006D4E48">
        <w:rPr>
          <w:rFonts w:asciiTheme="minorHAnsi" w:hAnsiTheme="minorHAnsi" w:cstheme="minorHAnsi"/>
          <w:sz w:val="24"/>
        </w:rPr>
        <w:t>qID</w:t>
      </w:r>
      <w:proofErr w:type="spellEnd"/>
      <w:r w:rsidRPr="006D4E48">
        <w:rPr>
          <w:rFonts w:asciiTheme="minorHAnsi" w:hAnsiTheme="minorHAnsi" w:cstheme="minorHAnsi"/>
          <w:sz w:val="24"/>
        </w:rPr>
        <w:t xml:space="preserve"> (String) </w:t>
      </w:r>
    </w:p>
    <w:p w14:paraId="5F81B89C" w14:textId="77777777" w:rsidR="004B1C69" w:rsidRPr="006D4E48" w:rsidRDefault="00000000">
      <w:pPr>
        <w:numPr>
          <w:ilvl w:val="0"/>
          <w:numId w:val="7"/>
        </w:numPr>
        <w:rPr>
          <w:rFonts w:asciiTheme="minorHAnsi" w:hAnsiTheme="minorHAnsi" w:cstheme="minorHAnsi"/>
          <w:sz w:val="24"/>
        </w:rPr>
      </w:pPr>
      <w:proofErr w:type="spellStart"/>
      <w:r w:rsidRPr="006D4E48">
        <w:rPr>
          <w:rFonts w:asciiTheme="minorHAnsi" w:hAnsiTheme="minorHAnsi" w:cstheme="minorHAnsi"/>
          <w:sz w:val="24"/>
        </w:rPr>
        <w:t>optID</w:t>
      </w:r>
      <w:proofErr w:type="spellEnd"/>
      <w:r w:rsidRPr="006D4E48">
        <w:rPr>
          <w:rFonts w:asciiTheme="minorHAnsi" w:hAnsiTheme="minorHAnsi" w:cstheme="minorHAnsi"/>
          <w:sz w:val="24"/>
        </w:rPr>
        <w:t xml:space="preserve"> (String) </w:t>
      </w:r>
    </w:p>
    <w:p w14:paraId="0E94259F" w14:textId="77777777" w:rsidR="004B1C69" w:rsidRPr="006D4E48" w:rsidRDefault="00000000">
      <w:pPr>
        <w:numPr>
          <w:ilvl w:val="0"/>
          <w:numId w:val="7"/>
        </w:numPr>
        <w:rPr>
          <w:rFonts w:asciiTheme="minorHAnsi" w:hAnsiTheme="minorHAnsi" w:cstheme="minorHAnsi"/>
          <w:sz w:val="24"/>
        </w:rPr>
      </w:pPr>
      <w:proofErr w:type="spellStart"/>
      <w:r w:rsidRPr="006D4E48">
        <w:rPr>
          <w:rFonts w:asciiTheme="minorHAnsi" w:hAnsiTheme="minorHAnsi" w:cstheme="minorHAnsi"/>
          <w:sz w:val="24"/>
        </w:rPr>
        <w:t>sessionID</w:t>
      </w:r>
      <w:proofErr w:type="spellEnd"/>
      <w:r w:rsidRPr="006D4E48">
        <w:rPr>
          <w:rFonts w:asciiTheme="minorHAnsi" w:hAnsiTheme="minorHAnsi" w:cstheme="minorHAnsi"/>
          <w:sz w:val="24"/>
        </w:rPr>
        <w:t xml:space="preserve"> (String) </w:t>
      </w:r>
    </w:p>
    <w:p w14:paraId="6473FC48" w14:textId="77777777" w:rsidR="004B1C69" w:rsidRPr="006D4E48" w:rsidRDefault="00000000">
      <w:pPr>
        <w:numPr>
          <w:ilvl w:val="0"/>
          <w:numId w:val="7"/>
        </w:numPr>
        <w:rPr>
          <w:rFonts w:asciiTheme="minorHAnsi" w:hAnsiTheme="minorHAnsi" w:cstheme="minorHAnsi"/>
          <w:sz w:val="24"/>
        </w:rPr>
      </w:pPr>
      <w:proofErr w:type="spellStart"/>
      <w:r w:rsidRPr="006D4E48">
        <w:rPr>
          <w:rFonts w:asciiTheme="minorHAnsi" w:hAnsiTheme="minorHAnsi" w:cstheme="minorHAnsi"/>
          <w:sz w:val="24"/>
        </w:rPr>
        <w:t>questionnaireID</w:t>
      </w:r>
      <w:proofErr w:type="spellEnd"/>
      <w:r w:rsidRPr="006D4E48">
        <w:rPr>
          <w:rFonts w:asciiTheme="minorHAnsi" w:hAnsiTheme="minorHAnsi" w:cstheme="minorHAnsi"/>
          <w:sz w:val="24"/>
        </w:rPr>
        <w:t xml:space="preserve"> (String) </w:t>
      </w:r>
    </w:p>
    <w:p w14:paraId="50A246D9" w14:textId="77777777" w:rsidR="004B1C69" w:rsidRPr="006D4E48" w:rsidRDefault="00000000">
      <w:pPr>
        <w:rPr>
          <w:rFonts w:asciiTheme="minorHAnsi" w:hAnsiTheme="minorHAnsi" w:cstheme="minorHAnsi"/>
          <w:sz w:val="24"/>
        </w:rPr>
      </w:pPr>
      <w:r w:rsidRPr="006D4E48">
        <w:rPr>
          <w:rFonts w:asciiTheme="minorHAnsi" w:hAnsiTheme="minorHAnsi" w:cstheme="minorHAnsi"/>
          <w:sz w:val="24"/>
        </w:rPr>
        <w:t xml:space="preserve">  </w:t>
      </w:r>
    </w:p>
    <w:p w14:paraId="7C84D3DC"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Επίσης στέλνεται στον χρήστη </w:t>
      </w:r>
      <w:r w:rsidRPr="006D4E48">
        <w:rPr>
          <w:rFonts w:asciiTheme="minorHAnsi" w:hAnsiTheme="minorHAnsi" w:cstheme="minorHAnsi"/>
          <w:sz w:val="24"/>
        </w:rPr>
        <w:t>HTTP</w:t>
      </w:r>
      <w:r w:rsidRPr="006D4E48">
        <w:rPr>
          <w:rFonts w:asciiTheme="minorHAnsi" w:hAnsiTheme="minorHAnsi" w:cstheme="minorHAnsi"/>
          <w:sz w:val="24"/>
          <w:lang w:val="el-GR"/>
        </w:rPr>
        <w:t xml:space="preserve"> </w:t>
      </w:r>
      <w:proofErr w:type="spellStart"/>
      <w:r w:rsidRPr="006D4E48">
        <w:rPr>
          <w:rFonts w:asciiTheme="minorHAnsi" w:hAnsiTheme="minorHAnsi" w:cstheme="minorHAnsi"/>
          <w:sz w:val="24"/>
        </w:rPr>
        <w:t>Reponse</w:t>
      </w:r>
      <w:proofErr w:type="spellEnd"/>
      <w:r w:rsidRPr="006D4E48">
        <w:rPr>
          <w:rFonts w:asciiTheme="minorHAnsi" w:hAnsiTheme="minorHAnsi" w:cstheme="minorHAnsi"/>
          <w:sz w:val="24"/>
          <w:lang w:val="el-GR"/>
        </w:rPr>
        <w:t xml:space="preserve"> με κωδικό 201 (</w:t>
      </w:r>
      <w:r w:rsidRPr="006D4E48">
        <w:rPr>
          <w:rFonts w:asciiTheme="minorHAnsi" w:hAnsiTheme="minorHAnsi" w:cstheme="minorHAnsi"/>
          <w:sz w:val="24"/>
        </w:rPr>
        <w:t>Created</w:t>
      </w:r>
      <w:r w:rsidRPr="006D4E48">
        <w:rPr>
          <w:rFonts w:asciiTheme="minorHAnsi" w:hAnsiTheme="minorHAnsi" w:cstheme="minorHAnsi"/>
          <w:sz w:val="24"/>
          <w:lang w:val="el-GR"/>
        </w:rPr>
        <w:t xml:space="preserve">), το οποίο δηλώνει την επιτυχή δημιουργία των ανωτέρω </w:t>
      </w:r>
      <w:r w:rsidRPr="006D4E48">
        <w:rPr>
          <w:rFonts w:asciiTheme="minorHAnsi" w:hAnsiTheme="minorHAnsi" w:cstheme="minorHAnsi"/>
          <w:sz w:val="24"/>
        </w:rPr>
        <w:t>documents</w:t>
      </w:r>
      <w:r w:rsidRPr="006D4E48">
        <w:rPr>
          <w:rFonts w:asciiTheme="minorHAnsi" w:hAnsiTheme="minorHAnsi" w:cstheme="minorHAnsi"/>
          <w:sz w:val="24"/>
          <w:lang w:val="el-GR"/>
        </w:rPr>
        <w:t xml:space="preserve"> στη βάση. </w:t>
      </w:r>
    </w:p>
    <w:p w14:paraId="0EC0A7BF"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0FEFF194" w14:textId="77777777" w:rsidR="004B1C69" w:rsidRPr="00EC28B1" w:rsidRDefault="00000000">
      <w:pPr>
        <w:pStyle w:val="3"/>
        <w:rPr>
          <w:rFonts w:asciiTheme="minorHAnsi" w:hAnsiTheme="minorHAnsi" w:cstheme="minorHAnsi"/>
          <w:lang w:val="el-GR"/>
        </w:rPr>
      </w:pPr>
      <w:r w:rsidRPr="00EC28B1">
        <w:rPr>
          <w:rFonts w:asciiTheme="minorHAnsi" w:hAnsiTheme="minorHAnsi" w:cstheme="minorHAnsi"/>
          <w:lang w:val="el-GR"/>
        </w:rPr>
        <w:t xml:space="preserve">2.1.2. ΠΕΡΙΠΤΩΣΗ ΧΡΗΣΗΣ 2: Εμφάνιση στατιστικών    </w:t>
      </w:r>
    </w:p>
    <w:p w14:paraId="03136E2C"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lang w:val="el-GR"/>
        </w:rPr>
        <w:t xml:space="preserve">2.1.2.1. Χρήστες (ρόλοι) που εμπλέκονται  </w:t>
      </w:r>
    </w:p>
    <w:p w14:paraId="1B763254" w14:textId="77777777" w:rsidR="004B1C69" w:rsidRPr="00EC28B1" w:rsidRDefault="00000000">
      <w:pPr>
        <w:numPr>
          <w:ilvl w:val="0"/>
          <w:numId w:val="8"/>
        </w:numPr>
        <w:rPr>
          <w:rFonts w:asciiTheme="minorHAnsi" w:hAnsiTheme="minorHAnsi" w:cstheme="minorHAnsi"/>
        </w:rPr>
      </w:pPr>
      <w:proofErr w:type="spellStart"/>
      <w:r w:rsidRPr="00EC28B1">
        <w:rPr>
          <w:rFonts w:asciiTheme="minorHAnsi" w:hAnsiTheme="minorHAnsi" w:cstheme="minorHAnsi"/>
          <w:sz w:val="24"/>
        </w:rPr>
        <w:t>Χρήστης</w:t>
      </w:r>
      <w:proofErr w:type="spellEnd"/>
      <w:r w:rsidRPr="00EC28B1">
        <w:rPr>
          <w:rFonts w:asciiTheme="minorHAnsi" w:hAnsiTheme="minorHAnsi" w:cstheme="minorHAnsi"/>
          <w:sz w:val="24"/>
        </w:rPr>
        <w:t xml:space="preserve"> </w:t>
      </w:r>
      <w:proofErr w:type="spellStart"/>
      <w:r w:rsidRPr="00EC28B1">
        <w:rPr>
          <w:rFonts w:asciiTheme="minorHAnsi" w:hAnsiTheme="minorHAnsi" w:cstheme="minorHAnsi"/>
          <w:sz w:val="24"/>
        </w:rPr>
        <w:t>με</w:t>
      </w:r>
      <w:proofErr w:type="spellEnd"/>
      <w:r w:rsidRPr="00EC28B1">
        <w:rPr>
          <w:rFonts w:asciiTheme="minorHAnsi" w:hAnsiTheme="minorHAnsi" w:cstheme="minorHAnsi"/>
          <w:sz w:val="24"/>
        </w:rPr>
        <w:t xml:space="preserve"> </w:t>
      </w:r>
      <w:proofErr w:type="spellStart"/>
      <w:r w:rsidRPr="00EC28B1">
        <w:rPr>
          <w:rFonts w:asciiTheme="minorHAnsi" w:hAnsiTheme="minorHAnsi" w:cstheme="minorHAnsi"/>
          <w:sz w:val="24"/>
        </w:rPr>
        <w:t>ρόλο</w:t>
      </w:r>
      <w:proofErr w:type="spellEnd"/>
      <w:r w:rsidRPr="00EC28B1">
        <w:rPr>
          <w:rFonts w:asciiTheme="minorHAnsi" w:hAnsiTheme="minorHAnsi" w:cstheme="minorHAnsi"/>
          <w:sz w:val="24"/>
        </w:rPr>
        <w:t xml:space="preserve"> "admin" </w:t>
      </w:r>
    </w:p>
    <w:p w14:paraId="207577AB" w14:textId="77777777" w:rsidR="004B1C69" w:rsidRPr="00EC28B1" w:rsidRDefault="00000000">
      <w:pPr>
        <w:rPr>
          <w:rFonts w:asciiTheme="minorHAnsi" w:hAnsiTheme="minorHAnsi" w:cstheme="minorHAnsi"/>
        </w:rPr>
      </w:pPr>
      <w:r w:rsidRPr="00EC28B1">
        <w:rPr>
          <w:rFonts w:asciiTheme="minorHAnsi" w:hAnsiTheme="minorHAnsi" w:cstheme="minorHAnsi"/>
        </w:rPr>
        <w:t xml:space="preserve">  </w:t>
      </w:r>
    </w:p>
    <w:p w14:paraId="557C999C" w14:textId="77777777" w:rsidR="004B1C69" w:rsidRPr="00EC28B1" w:rsidRDefault="00000000">
      <w:pPr>
        <w:pStyle w:val="4"/>
        <w:rPr>
          <w:rFonts w:asciiTheme="minorHAnsi" w:hAnsiTheme="minorHAnsi" w:cstheme="minorHAnsi"/>
        </w:rPr>
      </w:pPr>
      <w:r w:rsidRPr="00EC28B1">
        <w:rPr>
          <w:rFonts w:asciiTheme="minorHAnsi" w:hAnsiTheme="minorHAnsi" w:cstheme="minorHAnsi"/>
        </w:rPr>
        <w:t xml:space="preserve">2.1.2.2 </w:t>
      </w:r>
      <w:proofErr w:type="spellStart"/>
      <w:r w:rsidRPr="00EC28B1">
        <w:rPr>
          <w:rFonts w:asciiTheme="minorHAnsi" w:hAnsiTheme="minorHAnsi" w:cstheme="minorHAnsi"/>
        </w:rPr>
        <w:t>Προϋ</w:t>
      </w:r>
      <w:proofErr w:type="spellEnd"/>
      <w:r w:rsidRPr="00EC28B1">
        <w:rPr>
          <w:rFonts w:asciiTheme="minorHAnsi" w:hAnsiTheme="minorHAnsi" w:cstheme="minorHAnsi"/>
        </w:rPr>
        <w:t xml:space="preserve">ποθέσεις </w:t>
      </w:r>
      <w:proofErr w:type="spellStart"/>
      <w:r w:rsidRPr="00EC28B1">
        <w:rPr>
          <w:rFonts w:asciiTheme="minorHAnsi" w:hAnsiTheme="minorHAnsi" w:cstheme="minorHAnsi"/>
        </w:rPr>
        <w:t>εκτέλεσης</w:t>
      </w:r>
      <w:proofErr w:type="spellEnd"/>
      <w:r w:rsidRPr="00EC28B1">
        <w:rPr>
          <w:rFonts w:asciiTheme="minorHAnsi" w:hAnsiTheme="minorHAnsi" w:cstheme="minorHAnsi"/>
        </w:rPr>
        <w:t xml:space="preserve"> </w:t>
      </w:r>
    </w:p>
    <w:p w14:paraId="281DE23F" w14:textId="77777777" w:rsidR="004B1C69" w:rsidRPr="00EC28B1" w:rsidRDefault="00000000">
      <w:pPr>
        <w:numPr>
          <w:ilvl w:val="0"/>
          <w:numId w:val="9"/>
        </w:numPr>
        <w:rPr>
          <w:rFonts w:asciiTheme="minorHAnsi" w:hAnsiTheme="minorHAnsi" w:cstheme="minorHAnsi"/>
          <w:lang w:val="el-GR"/>
        </w:rPr>
      </w:pPr>
      <w:r w:rsidRPr="00EC28B1">
        <w:rPr>
          <w:rFonts w:asciiTheme="minorHAnsi" w:hAnsiTheme="minorHAnsi" w:cstheme="minorHAnsi"/>
          <w:sz w:val="24"/>
          <w:lang w:val="el-GR"/>
        </w:rPr>
        <w:t xml:space="preserve"> Ταυτοποίηση χρήστη με </w:t>
      </w:r>
      <w:r w:rsidRPr="00EC28B1">
        <w:rPr>
          <w:rFonts w:asciiTheme="minorHAnsi" w:hAnsiTheme="minorHAnsi" w:cstheme="minorHAnsi"/>
          <w:sz w:val="24"/>
        </w:rPr>
        <w:t>username</w:t>
      </w:r>
      <w:r w:rsidRPr="00EC28B1">
        <w:rPr>
          <w:rFonts w:asciiTheme="minorHAnsi" w:hAnsiTheme="minorHAnsi" w:cstheme="minorHAnsi"/>
          <w:sz w:val="24"/>
          <w:lang w:val="el-GR"/>
        </w:rPr>
        <w:t xml:space="preserve"> και </w:t>
      </w:r>
      <w:r w:rsidRPr="00EC28B1">
        <w:rPr>
          <w:rFonts w:asciiTheme="minorHAnsi" w:hAnsiTheme="minorHAnsi" w:cstheme="minorHAnsi"/>
          <w:sz w:val="24"/>
        </w:rPr>
        <w:t>password</w:t>
      </w:r>
      <w:r w:rsidRPr="00EC28B1">
        <w:rPr>
          <w:rFonts w:asciiTheme="minorHAnsi" w:hAnsiTheme="minorHAnsi" w:cstheme="minorHAnsi"/>
          <w:sz w:val="24"/>
          <w:lang w:val="el-GR"/>
        </w:rPr>
        <w:t xml:space="preserve"> (</w:t>
      </w:r>
      <w:r w:rsidRPr="00EC28B1">
        <w:rPr>
          <w:rFonts w:asciiTheme="minorHAnsi" w:hAnsiTheme="minorHAnsi" w:cstheme="minorHAnsi"/>
          <w:sz w:val="24"/>
        </w:rPr>
        <w:t>Login</w:t>
      </w:r>
      <w:r w:rsidRPr="00EC28B1">
        <w:rPr>
          <w:rFonts w:asciiTheme="minorHAnsi" w:hAnsiTheme="minorHAnsi" w:cstheme="minorHAnsi"/>
          <w:sz w:val="24"/>
          <w:lang w:val="el-GR"/>
        </w:rPr>
        <w:t xml:space="preserve">) </w:t>
      </w:r>
    </w:p>
    <w:p w14:paraId="1D7D45EF" w14:textId="77777777" w:rsidR="004B1C69" w:rsidRPr="006D4E48" w:rsidRDefault="00000000">
      <w:pPr>
        <w:numPr>
          <w:ilvl w:val="0"/>
          <w:numId w:val="9"/>
        </w:numPr>
        <w:rPr>
          <w:rFonts w:asciiTheme="minorHAnsi" w:hAnsiTheme="minorHAnsi" w:cstheme="minorHAnsi"/>
          <w:sz w:val="24"/>
          <w:lang w:val="el-GR"/>
        </w:rPr>
      </w:pPr>
      <w:r w:rsidRPr="006D4E48">
        <w:rPr>
          <w:rFonts w:asciiTheme="minorHAnsi" w:hAnsiTheme="minorHAnsi" w:cstheme="minorHAnsi"/>
          <w:sz w:val="24"/>
          <w:lang w:val="el-GR"/>
        </w:rPr>
        <w:t>Ο χρήστης να έχει ρόλο "</w:t>
      </w:r>
      <w:r w:rsidRPr="006D4E48">
        <w:rPr>
          <w:rFonts w:asciiTheme="minorHAnsi" w:hAnsiTheme="minorHAnsi" w:cstheme="minorHAnsi"/>
          <w:sz w:val="24"/>
        </w:rPr>
        <w:t>admin</w:t>
      </w:r>
      <w:r w:rsidRPr="006D4E48">
        <w:rPr>
          <w:rFonts w:asciiTheme="minorHAnsi" w:hAnsiTheme="minorHAnsi" w:cstheme="minorHAnsi"/>
          <w:sz w:val="24"/>
          <w:lang w:val="el-GR"/>
        </w:rPr>
        <w:t xml:space="preserve">"   </w:t>
      </w:r>
    </w:p>
    <w:p w14:paraId="69F09A65"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4E5FF3DA" w14:textId="77777777" w:rsidR="004B1C69" w:rsidRPr="00EC28B1" w:rsidRDefault="00000000">
      <w:pPr>
        <w:pStyle w:val="4"/>
        <w:rPr>
          <w:rFonts w:asciiTheme="minorHAnsi" w:hAnsiTheme="minorHAnsi" w:cstheme="minorHAnsi"/>
        </w:rPr>
      </w:pPr>
      <w:r w:rsidRPr="00EC28B1">
        <w:rPr>
          <w:rFonts w:asciiTheme="minorHAnsi" w:hAnsiTheme="minorHAnsi" w:cstheme="minorHAnsi"/>
        </w:rPr>
        <w:t xml:space="preserve">2.1.2.3 </w:t>
      </w:r>
      <w:proofErr w:type="spellStart"/>
      <w:r w:rsidRPr="00EC28B1">
        <w:rPr>
          <w:rFonts w:asciiTheme="minorHAnsi" w:hAnsiTheme="minorHAnsi" w:cstheme="minorHAnsi"/>
        </w:rPr>
        <w:t>Περι</w:t>
      </w:r>
      <w:proofErr w:type="spellEnd"/>
      <w:r w:rsidRPr="00EC28B1">
        <w:rPr>
          <w:rFonts w:asciiTheme="minorHAnsi" w:hAnsiTheme="minorHAnsi" w:cstheme="minorHAnsi"/>
        </w:rPr>
        <w:t xml:space="preserve">βάλλον </w:t>
      </w:r>
      <w:proofErr w:type="spellStart"/>
      <w:r w:rsidRPr="00EC28B1">
        <w:rPr>
          <w:rFonts w:asciiTheme="minorHAnsi" w:hAnsiTheme="minorHAnsi" w:cstheme="minorHAnsi"/>
        </w:rPr>
        <w:t>εκτέλεσης</w:t>
      </w:r>
      <w:proofErr w:type="spellEnd"/>
      <w:r w:rsidRPr="00EC28B1">
        <w:rPr>
          <w:rFonts w:asciiTheme="minorHAnsi" w:hAnsiTheme="minorHAnsi" w:cstheme="minorHAnsi"/>
        </w:rPr>
        <w:t xml:space="preserve"> </w:t>
      </w:r>
    </w:p>
    <w:p w14:paraId="521ABFE5" w14:textId="77777777" w:rsidR="004B1C69" w:rsidRPr="006D4E48" w:rsidRDefault="00000000">
      <w:pPr>
        <w:numPr>
          <w:ilvl w:val="0"/>
          <w:numId w:val="10"/>
        </w:numPr>
        <w:rPr>
          <w:rFonts w:asciiTheme="minorHAnsi" w:hAnsiTheme="minorHAnsi" w:cstheme="minorHAnsi"/>
          <w:sz w:val="24"/>
        </w:rPr>
      </w:pPr>
      <w:r w:rsidRPr="006D4E48">
        <w:rPr>
          <w:rFonts w:asciiTheme="minorHAnsi" w:hAnsiTheme="minorHAnsi" w:cstheme="minorHAnsi"/>
          <w:sz w:val="24"/>
        </w:rPr>
        <w:t xml:space="preserve">Frontend development framework (Flutter) </w:t>
      </w:r>
    </w:p>
    <w:p w14:paraId="67409BE4" w14:textId="77777777" w:rsidR="004B1C69" w:rsidRPr="006D4E48" w:rsidRDefault="00000000">
      <w:pPr>
        <w:numPr>
          <w:ilvl w:val="0"/>
          <w:numId w:val="10"/>
        </w:numPr>
        <w:rPr>
          <w:rFonts w:asciiTheme="minorHAnsi" w:hAnsiTheme="minorHAnsi" w:cstheme="minorHAnsi"/>
          <w:sz w:val="24"/>
        </w:rPr>
      </w:pPr>
      <w:r w:rsidRPr="006D4E48">
        <w:rPr>
          <w:rFonts w:asciiTheme="minorHAnsi" w:hAnsiTheme="minorHAnsi" w:cstheme="minorHAnsi"/>
          <w:sz w:val="24"/>
        </w:rPr>
        <w:t xml:space="preserve">API / Backend server </w:t>
      </w:r>
    </w:p>
    <w:p w14:paraId="34A962A7" w14:textId="77777777" w:rsidR="004B1C69" w:rsidRPr="006D4E48" w:rsidRDefault="00000000">
      <w:pPr>
        <w:numPr>
          <w:ilvl w:val="0"/>
          <w:numId w:val="10"/>
        </w:numPr>
        <w:rPr>
          <w:rFonts w:asciiTheme="minorHAnsi" w:hAnsiTheme="minorHAnsi" w:cstheme="minorHAnsi"/>
          <w:sz w:val="24"/>
        </w:rPr>
      </w:pPr>
      <w:r w:rsidRPr="006D4E48">
        <w:rPr>
          <w:rFonts w:asciiTheme="minorHAnsi" w:hAnsiTheme="minorHAnsi" w:cstheme="minorHAnsi"/>
          <w:sz w:val="24"/>
        </w:rPr>
        <w:t xml:space="preserve">Database </w:t>
      </w:r>
    </w:p>
    <w:p w14:paraId="613A7EED" w14:textId="77777777" w:rsidR="004B1C69" w:rsidRPr="006D4E48" w:rsidRDefault="00000000">
      <w:pPr>
        <w:rPr>
          <w:rFonts w:asciiTheme="minorHAnsi" w:hAnsiTheme="minorHAnsi" w:cstheme="minorHAnsi"/>
          <w:sz w:val="24"/>
        </w:rPr>
      </w:pPr>
      <w:r w:rsidRPr="006D4E48">
        <w:rPr>
          <w:rFonts w:asciiTheme="minorHAnsi" w:hAnsiTheme="minorHAnsi" w:cstheme="minorHAnsi"/>
          <w:sz w:val="24"/>
        </w:rPr>
        <w:t xml:space="preserve">  </w:t>
      </w:r>
    </w:p>
    <w:p w14:paraId="1C243745" w14:textId="77777777" w:rsidR="004B1C69" w:rsidRPr="006D4E48" w:rsidRDefault="00000000">
      <w:pPr>
        <w:pStyle w:val="4"/>
        <w:rPr>
          <w:rFonts w:asciiTheme="minorHAnsi" w:hAnsiTheme="minorHAnsi" w:cstheme="minorHAnsi"/>
          <w:szCs w:val="24"/>
        </w:rPr>
      </w:pPr>
      <w:r w:rsidRPr="006D4E48">
        <w:rPr>
          <w:rFonts w:asciiTheme="minorHAnsi" w:hAnsiTheme="minorHAnsi" w:cstheme="minorHAnsi"/>
          <w:szCs w:val="24"/>
        </w:rPr>
        <w:t xml:space="preserve">2.1.2.4 </w:t>
      </w:r>
      <w:proofErr w:type="spellStart"/>
      <w:r w:rsidRPr="006D4E48">
        <w:rPr>
          <w:rFonts w:asciiTheme="minorHAnsi" w:hAnsiTheme="minorHAnsi" w:cstheme="minorHAnsi"/>
          <w:szCs w:val="24"/>
        </w:rPr>
        <w:t>Δεδομέν</w:t>
      </w:r>
      <w:proofErr w:type="spellEnd"/>
      <w:r w:rsidRPr="006D4E48">
        <w:rPr>
          <w:rFonts w:asciiTheme="minorHAnsi" w:hAnsiTheme="minorHAnsi" w:cstheme="minorHAnsi"/>
          <w:szCs w:val="24"/>
        </w:rPr>
        <w:t xml:space="preserve">α </w:t>
      </w:r>
      <w:proofErr w:type="spellStart"/>
      <w:r w:rsidRPr="006D4E48">
        <w:rPr>
          <w:rFonts w:asciiTheme="minorHAnsi" w:hAnsiTheme="minorHAnsi" w:cstheme="minorHAnsi"/>
          <w:szCs w:val="24"/>
        </w:rPr>
        <w:t>εισόδου</w:t>
      </w:r>
      <w:proofErr w:type="spellEnd"/>
      <w:r w:rsidRPr="006D4E48">
        <w:rPr>
          <w:rFonts w:asciiTheme="minorHAnsi" w:hAnsiTheme="minorHAnsi" w:cstheme="minorHAnsi"/>
          <w:szCs w:val="24"/>
        </w:rPr>
        <w:t xml:space="preserve">  </w:t>
      </w:r>
    </w:p>
    <w:p w14:paraId="34691E7F"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Παρακάτω παρατίθενται τα δεδομένα εισόδου που </w:t>
      </w:r>
      <w:proofErr w:type="spellStart"/>
      <w:r w:rsidRPr="006D4E48">
        <w:rPr>
          <w:rFonts w:asciiTheme="minorHAnsi" w:hAnsiTheme="minorHAnsi" w:cstheme="minorHAnsi"/>
          <w:sz w:val="24"/>
          <w:lang w:val="el-GR"/>
        </w:rPr>
        <w:t>απαιτούντα</w:t>
      </w:r>
      <w:r w:rsidRPr="006D4E48">
        <w:rPr>
          <w:rFonts w:asciiTheme="minorHAnsi" w:hAnsiTheme="minorHAnsi" w:cstheme="minorHAnsi"/>
          <w:sz w:val="24"/>
        </w:rPr>
        <w:t>i</w:t>
      </w:r>
      <w:proofErr w:type="spellEnd"/>
      <w:r w:rsidRPr="006D4E48">
        <w:rPr>
          <w:rFonts w:asciiTheme="minorHAnsi" w:hAnsiTheme="minorHAnsi" w:cstheme="minorHAnsi"/>
          <w:sz w:val="24"/>
          <w:lang w:val="el-GR"/>
        </w:rPr>
        <w:t xml:space="preserve"> για τον υπολογισμό των στατιστικών που εμφανίζονται στο συγκεκριμένο </w:t>
      </w:r>
      <w:r w:rsidRPr="006D4E48">
        <w:rPr>
          <w:rFonts w:asciiTheme="minorHAnsi" w:hAnsiTheme="minorHAnsi" w:cstheme="minorHAnsi"/>
          <w:sz w:val="24"/>
        </w:rPr>
        <w:t>use</w:t>
      </w:r>
      <w:r w:rsidRPr="006D4E48">
        <w:rPr>
          <w:rFonts w:asciiTheme="minorHAnsi" w:hAnsiTheme="minorHAnsi" w:cstheme="minorHAnsi"/>
          <w:sz w:val="24"/>
          <w:lang w:val="el-GR"/>
        </w:rPr>
        <w:t xml:space="preserve"> </w:t>
      </w:r>
      <w:r w:rsidRPr="006D4E48">
        <w:rPr>
          <w:rFonts w:asciiTheme="minorHAnsi" w:hAnsiTheme="minorHAnsi" w:cstheme="minorHAnsi"/>
          <w:sz w:val="24"/>
        </w:rPr>
        <w:t>case</w:t>
      </w:r>
      <w:r w:rsidRPr="006D4E48">
        <w:rPr>
          <w:rFonts w:asciiTheme="minorHAnsi" w:hAnsiTheme="minorHAnsi" w:cstheme="minorHAnsi"/>
          <w:sz w:val="24"/>
          <w:lang w:val="el-GR"/>
        </w:rPr>
        <w:t xml:space="preserve">: </w:t>
      </w:r>
    </w:p>
    <w:p w14:paraId="3FC3AC1A" w14:textId="77777777" w:rsidR="004B1C69" w:rsidRPr="006D4E48" w:rsidRDefault="00000000">
      <w:pPr>
        <w:numPr>
          <w:ilvl w:val="0"/>
          <w:numId w:val="11"/>
        </w:numPr>
        <w:rPr>
          <w:rFonts w:asciiTheme="minorHAnsi" w:hAnsiTheme="minorHAnsi" w:cstheme="minorHAnsi"/>
          <w:sz w:val="24"/>
          <w:lang w:val="el-GR"/>
        </w:rPr>
      </w:pPr>
      <w:r w:rsidRPr="006D4E48">
        <w:rPr>
          <w:rFonts w:asciiTheme="minorHAnsi" w:hAnsiTheme="minorHAnsi" w:cstheme="minorHAnsi"/>
          <w:sz w:val="24"/>
          <w:lang w:val="el-GR"/>
        </w:rPr>
        <w:t xml:space="preserve">Το αναγνωριστικό της ερώτησης στην οποία αναφέρονται τα στατιστικά, </w:t>
      </w:r>
      <w:proofErr w:type="spellStart"/>
      <w:r w:rsidRPr="006D4E48">
        <w:rPr>
          <w:rFonts w:asciiTheme="minorHAnsi" w:hAnsiTheme="minorHAnsi" w:cstheme="minorHAnsi"/>
          <w:sz w:val="24"/>
        </w:rPr>
        <w:t>qID</w:t>
      </w:r>
      <w:proofErr w:type="spellEnd"/>
      <w:r w:rsidRPr="006D4E48">
        <w:rPr>
          <w:rFonts w:asciiTheme="minorHAnsi" w:hAnsiTheme="minorHAnsi" w:cstheme="minorHAnsi"/>
          <w:sz w:val="24"/>
          <w:lang w:val="el-GR"/>
        </w:rPr>
        <w:t xml:space="preserve"> (</w:t>
      </w:r>
      <w:r w:rsidRPr="006D4E48">
        <w:rPr>
          <w:rFonts w:asciiTheme="minorHAnsi" w:hAnsiTheme="minorHAnsi" w:cstheme="minorHAnsi"/>
          <w:sz w:val="24"/>
        </w:rPr>
        <w:t>String</w:t>
      </w:r>
      <w:r w:rsidRPr="006D4E48">
        <w:rPr>
          <w:rFonts w:asciiTheme="minorHAnsi" w:hAnsiTheme="minorHAnsi" w:cstheme="minorHAnsi"/>
          <w:sz w:val="24"/>
          <w:lang w:val="el-GR"/>
        </w:rPr>
        <w:t xml:space="preserve">), που χρησιμοποιείται για την εύρεση του αντίστοιχου </w:t>
      </w:r>
      <w:r w:rsidRPr="006D4E48">
        <w:rPr>
          <w:rFonts w:asciiTheme="minorHAnsi" w:hAnsiTheme="minorHAnsi" w:cstheme="minorHAnsi"/>
          <w:sz w:val="24"/>
        </w:rPr>
        <w:t>document</w:t>
      </w:r>
      <w:r w:rsidRPr="006D4E48">
        <w:rPr>
          <w:rFonts w:asciiTheme="minorHAnsi" w:hAnsiTheme="minorHAnsi" w:cstheme="minorHAnsi"/>
          <w:sz w:val="24"/>
          <w:lang w:val="el-GR"/>
        </w:rPr>
        <w:t xml:space="preserve"> στη βάση. </w:t>
      </w:r>
    </w:p>
    <w:p w14:paraId="50AE439A" w14:textId="77777777" w:rsidR="004B1C69" w:rsidRPr="006D4E48" w:rsidRDefault="00000000">
      <w:pPr>
        <w:numPr>
          <w:ilvl w:val="0"/>
          <w:numId w:val="11"/>
        </w:numPr>
        <w:rPr>
          <w:rFonts w:asciiTheme="minorHAnsi" w:hAnsiTheme="minorHAnsi" w:cstheme="minorHAnsi"/>
          <w:sz w:val="24"/>
          <w:lang w:val="el-GR"/>
        </w:rPr>
      </w:pPr>
      <w:r w:rsidRPr="006D4E48">
        <w:rPr>
          <w:rFonts w:asciiTheme="minorHAnsi" w:hAnsiTheme="minorHAnsi" w:cstheme="minorHAnsi"/>
          <w:sz w:val="24"/>
          <w:lang w:val="el-GR"/>
        </w:rPr>
        <w:t xml:space="preserve">Το πεδίο </w:t>
      </w:r>
      <w:proofErr w:type="spellStart"/>
      <w:r w:rsidRPr="006D4E48">
        <w:rPr>
          <w:rFonts w:asciiTheme="minorHAnsi" w:hAnsiTheme="minorHAnsi" w:cstheme="minorHAnsi"/>
          <w:sz w:val="24"/>
        </w:rPr>
        <w:t>wasAnsweredBy</w:t>
      </w:r>
      <w:proofErr w:type="spellEnd"/>
      <w:r w:rsidRPr="006D4E48">
        <w:rPr>
          <w:rFonts w:asciiTheme="minorHAnsi" w:hAnsiTheme="minorHAnsi" w:cstheme="minorHAnsi"/>
          <w:sz w:val="24"/>
          <w:lang w:val="el-GR"/>
        </w:rPr>
        <w:t xml:space="preserve"> (</w:t>
      </w:r>
      <w:r w:rsidRPr="006D4E48">
        <w:rPr>
          <w:rFonts w:asciiTheme="minorHAnsi" w:hAnsiTheme="minorHAnsi" w:cstheme="minorHAnsi"/>
          <w:sz w:val="24"/>
        </w:rPr>
        <w:t>int</w:t>
      </w:r>
      <w:r w:rsidRPr="006D4E48">
        <w:rPr>
          <w:rFonts w:asciiTheme="minorHAnsi" w:hAnsiTheme="minorHAnsi" w:cstheme="minorHAnsi"/>
          <w:sz w:val="24"/>
          <w:lang w:val="el-GR"/>
        </w:rPr>
        <w:t>) της συγκεκριμένης ερώτησης, που δηλώνει το πλήθος των  χρηστών (με ρόλο "</w:t>
      </w:r>
      <w:r w:rsidRPr="006D4E48">
        <w:rPr>
          <w:rFonts w:asciiTheme="minorHAnsi" w:hAnsiTheme="minorHAnsi" w:cstheme="minorHAnsi"/>
          <w:sz w:val="24"/>
        </w:rPr>
        <w:t>user</w:t>
      </w:r>
      <w:r w:rsidRPr="006D4E48">
        <w:rPr>
          <w:rFonts w:asciiTheme="minorHAnsi" w:hAnsiTheme="minorHAnsi" w:cstheme="minorHAnsi"/>
          <w:sz w:val="24"/>
          <w:lang w:val="el-GR"/>
        </w:rPr>
        <w:t xml:space="preserve">") από τους οποίους αυτή απαντήθηκε. </w:t>
      </w:r>
    </w:p>
    <w:p w14:paraId="486442D6" w14:textId="77777777" w:rsidR="004B1C69" w:rsidRPr="006D4E48" w:rsidRDefault="00000000">
      <w:pPr>
        <w:numPr>
          <w:ilvl w:val="0"/>
          <w:numId w:val="11"/>
        </w:numPr>
        <w:rPr>
          <w:rFonts w:asciiTheme="minorHAnsi" w:hAnsiTheme="minorHAnsi" w:cstheme="minorHAnsi"/>
          <w:sz w:val="24"/>
          <w:lang w:val="el-GR"/>
        </w:rPr>
      </w:pPr>
      <w:r w:rsidRPr="006D4E48">
        <w:rPr>
          <w:rFonts w:asciiTheme="minorHAnsi" w:hAnsiTheme="minorHAnsi" w:cstheme="minorHAnsi"/>
          <w:sz w:val="24"/>
          <w:lang w:val="el-GR"/>
        </w:rPr>
        <w:t xml:space="preserve">Την λίστα με τα </w:t>
      </w:r>
      <w:r w:rsidRPr="006D4E48">
        <w:rPr>
          <w:rFonts w:asciiTheme="minorHAnsi" w:hAnsiTheme="minorHAnsi" w:cstheme="minorHAnsi"/>
          <w:sz w:val="24"/>
        </w:rPr>
        <w:t>options</w:t>
      </w:r>
      <w:r w:rsidRPr="006D4E48">
        <w:rPr>
          <w:rFonts w:asciiTheme="minorHAnsi" w:hAnsiTheme="minorHAnsi" w:cstheme="minorHAnsi"/>
          <w:sz w:val="24"/>
          <w:lang w:val="el-GR"/>
        </w:rPr>
        <w:t xml:space="preserve"> της συγκεκριμένης ερώτησης (πεδίο </w:t>
      </w:r>
      <w:r w:rsidRPr="006D4E48">
        <w:rPr>
          <w:rFonts w:asciiTheme="minorHAnsi" w:hAnsiTheme="minorHAnsi" w:cstheme="minorHAnsi"/>
          <w:sz w:val="24"/>
        </w:rPr>
        <w:t>options</w:t>
      </w:r>
      <w:r w:rsidRPr="006D4E48">
        <w:rPr>
          <w:rFonts w:asciiTheme="minorHAnsi" w:hAnsiTheme="minorHAnsi" w:cstheme="minorHAnsi"/>
          <w:sz w:val="24"/>
          <w:lang w:val="el-GR"/>
        </w:rPr>
        <w:t xml:space="preserve">), για την εύρεση των αντίστοιχων </w:t>
      </w:r>
      <w:r w:rsidRPr="006D4E48">
        <w:rPr>
          <w:rFonts w:asciiTheme="minorHAnsi" w:hAnsiTheme="minorHAnsi" w:cstheme="minorHAnsi"/>
          <w:sz w:val="24"/>
        </w:rPr>
        <w:t>documents</w:t>
      </w:r>
      <w:r w:rsidRPr="006D4E48">
        <w:rPr>
          <w:rFonts w:asciiTheme="minorHAnsi" w:hAnsiTheme="minorHAnsi" w:cstheme="minorHAnsi"/>
          <w:sz w:val="24"/>
          <w:lang w:val="el-GR"/>
        </w:rPr>
        <w:t xml:space="preserve"> στη βάση. </w:t>
      </w:r>
    </w:p>
    <w:p w14:paraId="4964E80E" w14:textId="77777777" w:rsidR="004B1C69" w:rsidRPr="006D4E48" w:rsidRDefault="00000000">
      <w:pPr>
        <w:numPr>
          <w:ilvl w:val="0"/>
          <w:numId w:val="11"/>
        </w:numPr>
        <w:rPr>
          <w:rFonts w:asciiTheme="minorHAnsi" w:hAnsiTheme="minorHAnsi" w:cstheme="minorHAnsi"/>
          <w:sz w:val="24"/>
          <w:lang w:val="el-GR"/>
        </w:rPr>
      </w:pPr>
      <w:r w:rsidRPr="006D4E48">
        <w:rPr>
          <w:rFonts w:asciiTheme="minorHAnsi" w:hAnsiTheme="minorHAnsi" w:cstheme="minorHAnsi"/>
          <w:sz w:val="24"/>
          <w:lang w:val="el-GR"/>
        </w:rPr>
        <w:t xml:space="preserve">Το πεδίο </w:t>
      </w:r>
      <w:proofErr w:type="spellStart"/>
      <w:r w:rsidRPr="006D4E48">
        <w:rPr>
          <w:rFonts w:asciiTheme="minorHAnsi" w:hAnsiTheme="minorHAnsi" w:cstheme="minorHAnsi"/>
          <w:sz w:val="24"/>
        </w:rPr>
        <w:t>wasChosenBy</w:t>
      </w:r>
      <w:proofErr w:type="spellEnd"/>
      <w:r w:rsidRPr="006D4E48">
        <w:rPr>
          <w:rFonts w:asciiTheme="minorHAnsi" w:hAnsiTheme="minorHAnsi" w:cstheme="minorHAnsi"/>
          <w:sz w:val="24"/>
          <w:lang w:val="el-GR"/>
        </w:rPr>
        <w:t xml:space="preserve"> (</w:t>
      </w:r>
      <w:r w:rsidRPr="006D4E48">
        <w:rPr>
          <w:rFonts w:asciiTheme="minorHAnsi" w:hAnsiTheme="minorHAnsi" w:cstheme="minorHAnsi"/>
          <w:sz w:val="24"/>
        </w:rPr>
        <w:t>int</w:t>
      </w:r>
      <w:r w:rsidRPr="006D4E48">
        <w:rPr>
          <w:rFonts w:asciiTheme="minorHAnsi" w:hAnsiTheme="minorHAnsi" w:cstheme="minorHAnsi"/>
          <w:sz w:val="24"/>
          <w:lang w:val="el-GR"/>
        </w:rPr>
        <w:t xml:space="preserve">) από κάθε </w:t>
      </w:r>
      <w:r w:rsidRPr="006D4E48">
        <w:rPr>
          <w:rFonts w:asciiTheme="minorHAnsi" w:hAnsiTheme="minorHAnsi" w:cstheme="minorHAnsi"/>
          <w:sz w:val="24"/>
        </w:rPr>
        <w:t>Option</w:t>
      </w:r>
      <w:r w:rsidRPr="006D4E48">
        <w:rPr>
          <w:rFonts w:asciiTheme="minorHAnsi" w:hAnsiTheme="minorHAnsi" w:cstheme="minorHAnsi"/>
          <w:sz w:val="24"/>
          <w:lang w:val="el-GR"/>
        </w:rPr>
        <w:t xml:space="preserve"> </w:t>
      </w:r>
      <w:r w:rsidRPr="006D4E48">
        <w:rPr>
          <w:rFonts w:asciiTheme="minorHAnsi" w:hAnsiTheme="minorHAnsi" w:cstheme="minorHAnsi"/>
          <w:sz w:val="24"/>
        </w:rPr>
        <w:t>document</w:t>
      </w:r>
      <w:r w:rsidRPr="006D4E48">
        <w:rPr>
          <w:rFonts w:asciiTheme="minorHAnsi" w:hAnsiTheme="minorHAnsi" w:cstheme="minorHAnsi"/>
          <w:sz w:val="24"/>
          <w:lang w:val="el-GR"/>
        </w:rPr>
        <w:t>, που δηλώνει το πλήθος των χρηστών (με ρόλο "</w:t>
      </w:r>
      <w:r w:rsidRPr="006D4E48">
        <w:rPr>
          <w:rFonts w:asciiTheme="minorHAnsi" w:hAnsiTheme="minorHAnsi" w:cstheme="minorHAnsi"/>
          <w:sz w:val="24"/>
        </w:rPr>
        <w:t>user</w:t>
      </w:r>
      <w:r w:rsidRPr="006D4E48">
        <w:rPr>
          <w:rFonts w:asciiTheme="minorHAnsi" w:hAnsiTheme="minorHAnsi" w:cstheme="minorHAnsi"/>
          <w:sz w:val="24"/>
          <w:lang w:val="el-GR"/>
        </w:rPr>
        <w:t xml:space="preserve">") από τους οποίους αυτό επιλέχθηκε. </w:t>
      </w:r>
    </w:p>
    <w:p w14:paraId="256C6EF5" w14:textId="77777777" w:rsidR="006D4E48" w:rsidRDefault="006D4E48" w:rsidP="006D4E48">
      <w:pPr>
        <w:rPr>
          <w:rFonts w:asciiTheme="minorHAnsi" w:hAnsiTheme="minorHAnsi" w:cstheme="minorHAnsi"/>
          <w:sz w:val="24"/>
          <w:lang w:val="el-GR"/>
        </w:rPr>
      </w:pPr>
    </w:p>
    <w:p w14:paraId="32F58B88" w14:textId="1386620E" w:rsidR="004B1C69" w:rsidRPr="006D4E48" w:rsidRDefault="00000000" w:rsidP="006D4E48">
      <w:pPr>
        <w:rPr>
          <w:rFonts w:asciiTheme="minorHAnsi" w:hAnsiTheme="minorHAnsi" w:cstheme="minorHAnsi"/>
          <w:sz w:val="24"/>
          <w:lang w:val="el-GR"/>
        </w:rPr>
      </w:pPr>
      <w:r w:rsidRPr="006D4E48">
        <w:rPr>
          <w:rFonts w:asciiTheme="minorHAnsi" w:hAnsiTheme="minorHAnsi" w:cstheme="minorHAnsi"/>
          <w:sz w:val="24"/>
          <w:lang w:val="el-GR"/>
        </w:rPr>
        <w:t xml:space="preserve">Η εγκυρότητα έγκειται στην ορθή επαλήθευση των δεδομένων με βάση τον αναμενόμενο τύπο τους. </w:t>
      </w:r>
    </w:p>
    <w:p w14:paraId="10F6AF62"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w:t>
      </w:r>
    </w:p>
    <w:p w14:paraId="62B3074F" w14:textId="77777777" w:rsidR="004B1C69" w:rsidRPr="006D4E48" w:rsidRDefault="00000000">
      <w:pPr>
        <w:pStyle w:val="4"/>
        <w:rPr>
          <w:rFonts w:asciiTheme="minorHAnsi" w:hAnsiTheme="minorHAnsi" w:cstheme="minorHAnsi"/>
          <w:szCs w:val="24"/>
          <w:lang w:val="el-GR"/>
        </w:rPr>
      </w:pPr>
      <w:r w:rsidRPr="006D4E48">
        <w:rPr>
          <w:rFonts w:asciiTheme="minorHAnsi" w:hAnsiTheme="minorHAnsi" w:cstheme="minorHAnsi"/>
          <w:szCs w:val="24"/>
          <w:lang w:val="el-GR"/>
        </w:rPr>
        <w:t xml:space="preserve">2.1.2.5 Αλληλουχία ενεργειών - επιθυμητή συμπεριφορά  </w:t>
      </w:r>
    </w:p>
    <w:p w14:paraId="092C5132"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Τα βήματα που ακολουθούνται για την εκτέλεση του συγκριμένου </w:t>
      </w:r>
      <w:r w:rsidRPr="006D4E48">
        <w:rPr>
          <w:rFonts w:asciiTheme="minorHAnsi" w:hAnsiTheme="minorHAnsi" w:cstheme="minorHAnsi"/>
          <w:sz w:val="24"/>
        </w:rPr>
        <w:t>use</w:t>
      </w:r>
      <w:r w:rsidRPr="006D4E48">
        <w:rPr>
          <w:rFonts w:asciiTheme="minorHAnsi" w:hAnsiTheme="minorHAnsi" w:cstheme="minorHAnsi"/>
          <w:sz w:val="24"/>
          <w:lang w:val="el-GR"/>
        </w:rPr>
        <w:t xml:space="preserve"> </w:t>
      </w:r>
      <w:r w:rsidRPr="006D4E48">
        <w:rPr>
          <w:rFonts w:asciiTheme="minorHAnsi" w:hAnsiTheme="minorHAnsi" w:cstheme="minorHAnsi"/>
          <w:sz w:val="24"/>
        </w:rPr>
        <w:t>case</w:t>
      </w:r>
      <w:r w:rsidRPr="006D4E48">
        <w:rPr>
          <w:rFonts w:asciiTheme="minorHAnsi" w:hAnsiTheme="minorHAnsi" w:cstheme="minorHAnsi"/>
          <w:sz w:val="24"/>
          <w:lang w:val="el-GR"/>
        </w:rPr>
        <w:t xml:space="preserve"> είναι τα ακόλουθα: </w:t>
      </w:r>
    </w:p>
    <w:p w14:paraId="0433A96F" w14:textId="77777777"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t>Βήμα 1: Ταυτοποίηση του χρήστη (</w:t>
      </w:r>
      <w:r w:rsidRPr="006D4E48">
        <w:rPr>
          <w:rFonts w:asciiTheme="minorHAnsi" w:hAnsiTheme="minorHAnsi" w:cstheme="minorHAnsi"/>
          <w:sz w:val="24"/>
        </w:rPr>
        <w:t>Login</w:t>
      </w:r>
      <w:r w:rsidRPr="006D4E48">
        <w:rPr>
          <w:rFonts w:asciiTheme="minorHAnsi" w:hAnsiTheme="minorHAnsi" w:cstheme="minorHAnsi"/>
          <w:sz w:val="24"/>
          <w:lang w:val="el-GR"/>
        </w:rPr>
        <w:t xml:space="preserve">) </w:t>
      </w:r>
    </w:p>
    <w:p w14:paraId="4CF7B8A0" w14:textId="77777777"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t>Βήμα 2: Επιλογή της λειτουργίας "</w:t>
      </w:r>
      <w:r w:rsidRPr="006D4E48">
        <w:rPr>
          <w:rFonts w:asciiTheme="minorHAnsi" w:hAnsiTheme="minorHAnsi" w:cstheme="minorHAnsi"/>
          <w:sz w:val="24"/>
        </w:rPr>
        <w:t>View</w:t>
      </w:r>
      <w:r w:rsidRPr="006D4E48">
        <w:rPr>
          <w:rFonts w:asciiTheme="minorHAnsi" w:hAnsiTheme="minorHAnsi" w:cstheme="minorHAnsi"/>
          <w:sz w:val="24"/>
          <w:lang w:val="el-GR"/>
        </w:rPr>
        <w:t xml:space="preserve"> </w:t>
      </w:r>
      <w:r w:rsidRPr="006D4E48">
        <w:rPr>
          <w:rFonts w:asciiTheme="minorHAnsi" w:hAnsiTheme="minorHAnsi" w:cstheme="minorHAnsi"/>
          <w:sz w:val="24"/>
        </w:rPr>
        <w:t>Statistics</w:t>
      </w:r>
      <w:r w:rsidRPr="006D4E48">
        <w:rPr>
          <w:rFonts w:asciiTheme="minorHAnsi" w:hAnsiTheme="minorHAnsi" w:cstheme="minorHAnsi"/>
          <w:sz w:val="24"/>
          <w:lang w:val="el-GR"/>
        </w:rPr>
        <w:t xml:space="preserve">" </w:t>
      </w:r>
    </w:p>
    <w:p w14:paraId="5672BFE5" w14:textId="77777777" w:rsidR="004B1C69" w:rsidRPr="006D4E48" w:rsidRDefault="00000000">
      <w:pPr>
        <w:numPr>
          <w:ilvl w:val="0"/>
          <w:numId w:val="12"/>
        </w:numPr>
        <w:rPr>
          <w:rFonts w:asciiTheme="minorHAnsi" w:hAnsiTheme="minorHAnsi" w:cstheme="minorHAnsi"/>
          <w:sz w:val="24"/>
        </w:rPr>
      </w:pPr>
      <w:proofErr w:type="spellStart"/>
      <w:r w:rsidRPr="006D4E48">
        <w:rPr>
          <w:rFonts w:asciiTheme="minorHAnsi" w:hAnsiTheme="minorHAnsi" w:cstheme="minorHAnsi"/>
          <w:sz w:val="24"/>
        </w:rPr>
        <w:t>Βήμ</w:t>
      </w:r>
      <w:proofErr w:type="spellEnd"/>
      <w:r w:rsidRPr="006D4E48">
        <w:rPr>
          <w:rFonts w:asciiTheme="minorHAnsi" w:hAnsiTheme="minorHAnsi" w:cstheme="minorHAnsi"/>
          <w:sz w:val="24"/>
        </w:rPr>
        <w:t xml:space="preserve">α 3: </w:t>
      </w:r>
      <w:proofErr w:type="spellStart"/>
      <w:r w:rsidRPr="006D4E48">
        <w:rPr>
          <w:rFonts w:asciiTheme="minorHAnsi" w:hAnsiTheme="minorHAnsi" w:cstheme="minorHAnsi"/>
          <w:sz w:val="24"/>
        </w:rPr>
        <w:t>Εμφάνιση</w:t>
      </w:r>
      <w:proofErr w:type="spellEnd"/>
      <w:r w:rsidRPr="006D4E48">
        <w:rPr>
          <w:rFonts w:asciiTheme="minorHAnsi" w:hAnsiTheme="minorHAnsi" w:cstheme="minorHAnsi"/>
          <w:sz w:val="24"/>
        </w:rPr>
        <w:t xml:space="preserve"> </w:t>
      </w:r>
      <w:proofErr w:type="spellStart"/>
      <w:r w:rsidRPr="006D4E48">
        <w:rPr>
          <w:rFonts w:asciiTheme="minorHAnsi" w:hAnsiTheme="minorHAnsi" w:cstheme="minorHAnsi"/>
          <w:sz w:val="24"/>
        </w:rPr>
        <w:t>δι</w:t>
      </w:r>
      <w:proofErr w:type="spellEnd"/>
      <w:r w:rsidRPr="006D4E48">
        <w:rPr>
          <w:rFonts w:asciiTheme="minorHAnsi" w:hAnsiTheme="minorHAnsi" w:cstheme="minorHAnsi"/>
          <w:sz w:val="24"/>
        </w:rPr>
        <w:t xml:space="preserve">αθέσιμων </w:t>
      </w:r>
      <w:proofErr w:type="spellStart"/>
      <w:r w:rsidRPr="006D4E48">
        <w:rPr>
          <w:rFonts w:asciiTheme="minorHAnsi" w:hAnsiTheme="minorHAnsi" w:cstheme="minorHAnsi"/>
          <w:sz w:val="24"/>
        </w:rPr>
        <w:t>ερωτημ</w:t>
      </w:r>
      <w:proofErr w:type="spellEnd"/>
      <w:r w:rsidRPr="006D4E48">
        <w:rPr>
          <w:rFonts w:asciiTheme="minorHAnsi" w:hAnsiTheme="minorHAnsi" w:cstheme="minorHAnsi"/>
          <w:sz w:val="24"/>
        </w:rPr>
        <w:t xml:space="preserve">ατολογίων </w:t>
      </w:r>
    </w:p>
    <w:p w14:paraId="0B389201" w14:textId="77777777" w:rsidR="004B1C69" w:rsidRPr="006D4E48" w:rsidRDefault="00000000">
      <w:pPr>
        <w:numPr>
          <w:ilvl w:val="0"/>
          <w:numId w:val="12"/>
        </w:numPr>
        <w:rPr>
          <w:rFonts w:asciiTheme="minorHAnsi" w:hAnsiTheme="minorHAnsi" w:cstheme="minorHAnsi"/>
          <w:sz w:val="24"/>
        </w:rPr>
      </w:pPr>
      <w:proofErr w:type="spellStart"/>
      <w:r w:rsidRPr="006D4E48">
        <w:rPr>
          <w:rFonts w:asciiTheme="minorHAnsi" w:hAnsiTheme="minorHAnsi" w:cstheme="minorHAnsi"/>
          <w:sz w:val="24"/>
        </w:rPr>
        <w:t>Βήμ</w:t>
      </w:r>
      <w:proofErr w:type="spellEnd"/>
      <w:r w:rsidRPr="006D4E48">
        <w:rPr>
          <w:rFonts w:asciiTheme="minorHAnsi" w:hAnsiTheme="minorHAnsi" w:cstheme="minorHAnsi"/>
          <w:sz w:val="24"/>
        </w:rPr>
        <w:t>α 4: Επ</w:t>
      </w:r>
      <w:proofErr w:type="spellStart"/>
      <w:r w:rsidRPr="006D4E48">
        <w:rPr>
          <w:rFonts w:asciiTheme="minorHAnsi" w:hAnsiTheme="minorHAnsi" w:cstheme="minorHAnsi"/>
          <w:sz w:val="24"/>
        </w:rPr>
        <w:t>ιλογή</w:t>
      </w:r>
      <w:proofErr w:type="spellEnd"/>
      <w:r w:rsidRPr="006D4E48">
        <w:rPr>
          <w:rFonts w:asciiTheme="minorHAnsi" w:hAnsiTheme="minorHAnsi" w:cstheme="minorHAnsi"/>
          <w:sz w:val="24"/>
        </w:rPr>
        <w:t xml:space="preserve"> </w:t>
      </w:r>
      <w:proofErr w:type="spellStart"/>
      <w:r w:rsidRPr="006D4E48">
        <w:rPr>
          <w:rFonts w:asciiTheme="minorHAnsi" w:hAnsiTheme="minorHAnsi" w:cstheme="minorHAnsi"/>
          <w:sz w:val="24"/>
        </w:rPr>
        <w:t>ερωτημ</w:t>
      </w:r>
      <w:proofErr w:type="spellEnd"/>
      <w:r w:rsidRPr="006D4E48">
        <w:rPr>
          <w:rFonts w:asciiTheme="minorHAnsi" w:hAnsiTheme="minorHAnsi" w:cstheme="minorHAnsi"/>
          <w:sz w:val="24"/>
        </w:rPr>
        <w:t xml:space="preserve">ατολογίου </w:t>
      </w:r>
    </w:p>
    <w:p w14:paraId="1445F3BA" w14:textId="77777777"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t xml:space="preserve">Βήμα 5: Εμφάνιση ερωτήσεων του συγκεκριμένου ερωτηματολογίου </w:t>
      </w:r>
    </w:p>
    <w:p w14:paraId="5AA3E55C" w14:textId="77777777" w:rsidR="004B1C69" w:rsidRPr="006D4E48" w:rsidRDefault="00000000">
      <w:pPr>
        <w:numPr>
          <w:ilvl w:val="0"/>
          <w:numId w:val="12"/>
        </w:numPr>
        <w:rPr>
          <w:rFonts w:asciiTheme="minorHAnsi" w:hAnsiTheme="minorHAnsi" w:cstheme="minorHAnsi"/>
          <w:sz w:val="24"/>
        </w:rPr>
      </w:pPr>
      <w:proofErr w:type="spellStart"/>
      <w:r w:rsidRPr="006D4E48">
        <w:rPr>
          <w:rFonts w:asciiTheme="minorHAnsi" w:hAnsiTheme="minorHAnsi" w:cstheme="minorHAnsi"/>
          <w:sz w:val="24"/>
        </w:rPr>
        <w:t>Βήμ</w:t>
      </w:r>
      <w:proofErr w:type="spellEnd"/>
      <w:r w:rsidRPr="006D4E48">
        <w:rPr>
          <w:rFonts w:asciiTheme="minorHAnsi" w:hAnsiTheme="minorHAnsi" w:cstheme="minorHAnsi"/>
          <w:sz w:val="24"/>
        </w:rPr>
        <w:t>α 6: Επ</w:t>
      </w:r>
      <w:proofErr w:type="spellStart"/>
      <w:r w:rsidRPr="006D4E48">
        <w:rPr>
          <w:rFonts w:asciiTheme="minorHAnsi" w:hAnsiTheme="minorHAnsi" w:cstheme="minorHAnsi"/>
          <w:sz w:val="24"/>
        </w:rPr>
        <w:t>ιλογή</w:t>
      </w:r>
      <w:proofErr w:type="spellEnd"/>
      <w:r w:rsidRPr="006D4E48">
        <w:rPr>
          <w:rFonts w:asciiTheme="minorHAnsi" w:hAnsiTheme="minorHAnsi" w:cstheme="minorHAnsi"/>
          <w:sz w:val="24"/>
        </w:rPr>
        <w:t xml:space="preserve"> </w:t>
      </w:r>
      <w:proofErr w:type="spellStart"/>
      <w:r w:rsidRPr="006D4E48">
        <w:rPr>
          <w:rFonts w:asciiTheme="minorHAnsi" w:hAnsiTheme="minorHAnsi" w:cstheme="minorHAnsi"/>
          <w:sz w:val="24"/>
        </w:rPr>
        <w:t>ερώτησης</w:t>
      </w:r>
      <w:proofErr w:type="spellEnd"/>
      <w:r w:rsidRPr="006D4E48">
        <w:rPr>
          <w:rFonts w:asciiTheme="minorHAnsi" w:hAnsiTheme="minorHAnsi" w:cstheme="minorHAnsi"/>
          <w:sz w:val="24"/>
        </w:rPr>
        <w:t xml:space="preserve"> </w:t>
      </w:r>
    </w:p>
    <w:p w14:paraId="5CA2DC80" w14:textId="422403B8"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lastRenderedPageBreak/>
        <w:t xml:space="preserve">Βήμα 7: Υπολογισμός στατιστικών με βάση τα δεδομένα εισόδου </w:t>
      </w:r>
    </w:p>
    <w:p w14:paraId="6EF211C9" w14:textId="77777777"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t xml:space="preserve">Βήμα 8: Εμφάνιση στατιστικών σε κατάλληλο διάγραμμα </w:t>
      </w:r>
    </w:p>
    <w:p w14:paraId="57A12C73"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w:t>
      </w:r>
    </w:p>
    <w:p w14:paraId="5D332F49" w14:textId="2EA1A60C"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Παρατίθενται στη συνέχεια τα διαγράμματα </w:t>
      </w:r>
      <w:r w:rsidRPr="006D4E48">
        <w:rPr>
          <w:rFonts w:asciiTheme="minorHAnsi" w:hAnsiTheme="minorHAnsi" w:cstheme="minorHAnsi"/>
          <w:sz w:val="24"/>
        </w:rPr>
        <w:t>UML</w:t>
      </w:r>
      <w:r w:rsidRPr="006D4E48">
        <w:rPr>
          <w:rFonts w:asciiTheme="minorHAnsi" w:hAnsiTheme="minorHAnsi" w:cstheme="minorHAnsi"/>
          <w:sz w:val="24"/>
          <w:lang w:val="el-GR"/>
        </w:rPr>
        <w:t xml:space="preserve"> </w:t>
      </w:r>
      <w:r w:rsidRPr="006D4E48">
        <w:rPr>
          <w:rFonts w:asciiTheme="minorHAnsi" w:hAnsiTheme="minorHAnsi" w:cstheme="minorHAnsi"/>
          <w:sz w:val="24"/>
        </w:rPr>
        <w:t>Sequence</w:t>
      </w:r>
      <w:r w:rsidRPr="006D4E48">
        <w:rPr>
          <w:rFonts w:asciiTheme="minorHAnsi" w:hAnsiTheme="minorHAnsi" w:cstheme="minorHAnsi"/>
          <w:sz w:val="24"/>
          <w:lang w:val="el-GR"/>
        </w:rPr>
        <w:t xml:space="preserve"> &amp; </w:t>
      </w:r>
      <w:r w:rsidRPr="006D4E48">
        <w:rPr>
          <w:rFonts w:asciiTheme="minorHAnsi" w:hAnsiTheme="minorHAnsi" w:cstheme="minorHAnsi"/>
          <w:sz w:val="24"/>
        </w:rPr>
        <w:t>Activity</w:t>
      </w:r>
      <w:r w:rsidRPr="006D4E48">
        <w:rPr>
          <w:rFonts w:asciiTheme="minorHAnsi" w:hAnsiTheme="minorHAnsi" w:cstheme="minorHAnsi"/>
          <w:sz w:val="24"/>
          <w:lang w:val="el-GR"/>
        </w:rPr>
        <w:t xml:space="preserve"> τα οποία επεξηγούν και αναλύουν τα ανωτέρω βήματα:       </w:t>
      </w:r>
    </w:p>
    <w:p w14:paraId="53792AE6" w14:textId="093924B3" w:rsidR="007E3586" w:rsidRPr="00EC28B1" w:rsidRDefault="007E3586" w:rsidP="007E3586">
      <w:pPr>
        <w:pStyle w:val="5"/>
        <w:rPr>
          <w:rFonts w:asciiTheme="minorHAnsi" w:hAnsiTheme="minorHAnsi" w:cstheme="minorHAnsi"/>
        </w:rPr>
      </w:pPr>
      <w:bookmarkStart w:id="4" w:name="KIE7zyGFYE3AASCj"/>
      <w:r w:rsidRPr="00EC28B1">
        <w:rPr>
          <w:rFonts w:asciiTheme="minorHAnsi" w:hAnsiTheme="minorHAnsi" w:cstheme="minorHAnsi"/>
        </w:rPr>
        <w:t>View Statistics Sequence Diagram</w:t>
      </w:r>
      <w:bookmarkEnd w:id="4"/>
    </w:p>
    <w:p w14:paraId="0FA9F8DC" w14:textId="704196C1" w:rsidR="004B1C69" w:rsidRPr="00360A97" w:rsidRDefault="007E3586">
      <w:pPr>
        <w:rPr>
          <w:rFonts w:asciiTheme="minorHAnsi" w:hAnsiTheme="minorHAnsi" w:cstheme="minorHAnsi"/>
          <w:lang w:val="en-US"/>
        </w:rPr>
      </w:pPr>
      <w:r w:rsidRPr="00EC28B1">
        <w:rPr>
          <w:rFonts w:asciiTheme="minorHAnsi" w:hAnsiTheme="minorHAnsi" w:cstheme="minorHAnsi"/>
          <w:noProof/>
        </w:rPr>
        <w:drawing>
          <wp:anchor distT="0" distB="0" distL="114300" distR="114300" simplePos="0" relativeHeight="251671552" behindDoc="0" locked="0" layoutInCell="1" allowOverlap="1" wp14:anchorId="5CAFAA04" wp14:editId="2B5E5F73">
            <wp:simplePos x="0" y="0"/>
            <wp:positionH relativeFrom="column">
              <wp:posOffset>876300</wp:posOffset>
            </wp:positionH>
            <wp:positionV relativeFrom="paragraph">
              <wp:posOffset>198120</wp:posOffset>
            </wp:positionV>
            <wp:extent cx="4588510" cy="7877175"/>
            <wp:effectExtent l="0" t="0" r="0" b="0"/>
            <wp:wrapTopAndBottom/>
            <wp:docPr id="19" name="Image9.png" title="View Statistic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1">
                      <a:extLst>
                        <a:ext uri="{28A0092B-C50C-407E-A947-70E740481C1C}">
                          <a14:useLocalDpi xmlns:a14="http://schemas.microsoft.com/office/drawing/2010/main" val="0"/>
                        </a:ext>
                      </a:extLst>
                    </a:blip>
                    <a:stretch>
                      <a:fillRect/>
                    </a:stretch>
                  </pic:blipFill>
                  <pic:spPr>
                    <a:xfrm>
                      <a:off x="0" y="0"/>
                      <a:ext cx="4588510" cy="7877175"/>
                    </a:xfrm>
                    <a:prstGeom prst="rect">
                      <a:avLst/>
                    </a:prstGeom>
                  </pic:spPr>
                </pic:pic>
              </a:graphicData>
            </a:graphic>
            <wp14:sizeRelH relativeFrom="margin">
              <wp14:pctWidth>0</wp14:pctWidth>
            </wp14:sizeRelH>
            <wp14:sizeRelV relativeFrom="margin">
              <wp14:pctHeight>0</wp14:pctHeight>
            </wp14:sizeRelV>
          </wp:anchor>
        </w:drawing>
      </w:r>
      <w:r w:rsidRPr="00360A97">
        <w:rPr>
          <w:rFonts w:asciiTheme="minorHAnsi" w:hAnsiTheme="minorHAnsi" w:cstheme="minorHAnsi"/>
          <w:lang w:val="en-US"/>
        </w:rPr>
        <w:br w:type="page"/>
      </w:r>
    </w:p>
    <w:p w14:paraId="153613FC" w14:textId="628086BE" w:rsidR="004B1C69" w:rsidRPr="00EC28B1" w:rsidRDefault="004B1C69">
      <w:pPr>
        <w:keepNext/>
        <w:jc w:val="center"/>
        <w:rPr>
          <w:rFonts w:asciiTheme="minorHAnsi" w:hAnsiTheme="minorHAnsi" w:cstheme="minorHAnsi"/>
        </w:rPr>
      </w:pPr>
    </w:p>
    <w:p w14:paraId="56A968D0" w14:textId="77777777" w:rsidR="004B1C69" w:rsidRPr="00EC28B1" w:rsidRDefault="00000000">
      <w:pPr>
        <w:pStyle w:val="5"/>
        <w:rPr>
          <w:rFonts w:asciiTheme="minorHAnsi" w:hAnsiTheme="minorHAnsi" w:cstheme="minorHAnsi"/>
        </w:rPr>
      </w:pPr>
      <w:bookmarkStart w:id="5" w:name="axFtLSGFYGUgAQgp"/>
      <w:r w:rsidRPr="00EC28B1">
        <w:rPr>
          <w:rFonts w:asciiTheme="minorHAnsi" w:hAnsiTheme="minorHAnsi" w:cstheme="minorHAnsi"/>
        </w:rPr>
        <w:t>Statistics Activity Diagram</w:t>
      </w:r>
      <w:bookmarkEnd w:id="5"/>
    </w:p>
    <w:p w14:paraId="3C26CB3B" w14:textId="77777777"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63AE7A4D" wp14:editId="3796D715">
            <wp:extent cx="6223000" cy="1778000"/>
            <wp:effectExtent l="0" t="0" r="0" b="0"/>
            <wp:docPr id="21" name="Image10.png" title="Statistic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2"/>
                    <a:stretch>
                      <a:fillRect/>
                    </a:stretch>
                  </pic:blipFill>
                  <pic:spPr>
                    <a:xfrm>
                      <a:off x="0" y="0"/>
                      <a:ext cx="6223000" cy="1778000"/>
                    </a:xfrm>
                    <a:prstGeom prst="rect">
                      <a:avLst/>
                    </a:prstGeom>
                  </pic:spPr>
                </pic:pic>
              </a:graphicData>
            </a:graphic>
          </wp:inline>
        </w:drawing>
      </w:r>
    </w:p>
    <w:p w14:paraId="374F5DD7" w14:textId="77777777" w:rsidR="004B1C69" w:rsidRPr="00EC28B1" w:rsidRDefault="00000000">
      <w:pPr>
        <w:pStyle w:val="4"/>
        <w:rPr>
          <w:rFonts w:asciiTheme="minorHAnsi" w:hAnsiTheme="minorHAnsi" w:cstheme="minorHAnsi"/>
          <w:lang w:val="el-GR"/>
        </w:rPr>
      </w:pPr>
      <w:r w:rsidRPr="00EC28B1">
        <w:rPr>
          <w:rFonts w:asciiTheme="minorHAnsi" w:hAnsiTheme="minorHAnsi" w:cstheme="minorHAnsi"/>
          <w:lang w:val="el-GR"/>
        </w:rPr>
        <w:t xml:space="preserve">2.1.2.6 Δεδομένα εξόδου  </w:t>
      </w:r>
    </w:p>
    <w:p w14:paraId="7ACFDEEA" w14:textId="076662A8" w:rsidR="004B1C69" w:rsidRDefault="00000000">
      <w:pPr>
        <w:rPr>
          <w:rFonts w:asciiTheme="minorHAnsi" w:hAnsiTheme="minorHAnsi" w:cstheme="minorHAnsi"/>
          <w:sz w:val="24"/>
          <w:lang w:val="el-GR"/>
        </w:rPr>
      </w:pPr>
      <w:r w:rsidRPr="00EC28B1">
        <w:rPr>
          <w:rStyle w:val="4Char"/>
          <w:rFonts w:asciiTheme="minorHAnsi" w:hAnsiTheme="minorHAnsi" w:cstheme="minorHAnsi"/>
          <w:lang w:val="el-GR"/>
        </w:rPr>
        <w:t xml:space="preserve">      </w:t>
      </w:r>
      <w:r w:rsidRPr="00114685">
        <w:rPr>
          <w:rStyle w:val="4Char"/>
          <w:rFonts w:asciiTheme="minorHAnsi" w:hAnsiTheme="minorHAnsi" w:cstheme="minorHAnsi"/>
          <w:lang w:val="el-GR"/>
        </w:rPr>
        <w:t xml:space="preserve">  </w:t>
      </w:r>
      <w:r w:rsidRPr="00114685">
        <w:rPr>
          <w:rFonts w:asciiTheme="minorHAnsi" w:hAnsiTheme="minorHAnsi" w:cstheme="minorHAnsi"/>
          <w:sz w:val="24"/>
          <w:lang w:val="el-GR"/>
        </w:rPr>
        <w:t xml:space="preserve">Κατά την εκτέλεση του συγκεκριμένου </w:t>
      </w:r>
      <w:r w:rsidRPr="00114685">
        <w:rPr>
          <w:rFonts w:asciiTheme="minorHAnsi" w:hAnsiTheme="minorHAnsi" w:cstheme="minorHAnsi"/>
          <w:sz w:val="24"/>
        </w:rPr>
        <w:t>use</w:t>
      </w:r>
      <w:r w:rsidRPr="00114685">
        <w:rPr>
          <w:rFonts w:asciiTheme="minorHAnsi" w:hAnsiTheme="minorHAnsi" w:cstheme="minorHAnsi"/>
          <w:sz w:val="24"/>
          <w:lang w:val="el-GR"/>
        </w:rPr>
        <w:t xml:space="preserve"> </w:t>
      </w:r>
      <w:r w:rsidRPr="00114685">
        <w:rPr>
          <w:rFonts w:asciiTheme="minorHAnsi" w:hAnsiTheme="minorHAnsi" w:cstheme="minorHAnsi"/>
          <w:sz w:val="24"/>
        </w:rPr>
        <w:t>case</w:t>
      </w:r>
      <w:r w:rsidRPr="00114685">
        <w:rPr>
          <w:rFonts w:asciiTheme="minorHAnsi" w:hAnsiTheme="minorHAnsi" w:cstheme="minorHAnsi"/>
          <w:sz w:val="24"/>
          <w:lang w:val="el-GR"/>
        </w:rPr>
        <w:t xml:space="preserve"> παράγεται ως έξοδος για κάθε </w:t>
      </w:r>
      <w:r w:rsidRPr="00114685">
        <w:rPr>
          <w:rFonts w:asciiTheme="minorHAnsi" w:hAnsiTheme="minorHAnsi" w:cstheme="minorHAnsi"/>
          <w:sz w:val="24"/>
        </w:rPr>
        <w:t>option</w:t>
      </w:r>
      <w:r w:rsidRPr="00114685">
        <w:rPr>
          <w:rFonts w:asciiTheme="minorHAnsi" w:hAnsiTheme="minorHAnsi" w:cstheme="minorHAnsi"/>
          <w:sz w:val="24"/>
          <w:lang w:val="el-GR"/>
        </w:rPr>
        <w:t xml:space="preserve"> της επιλεχθείσας ερώτησης το αποτέλεσμα του πηλίκου </w:t>
      </w:r>
      <w:proofErr w:type="spellStart"/>
      <w:r w:rsidRPr="00114685">
        <w:rPr>
          <w:rFonts w:asciiTheme="minorHAnsi" w:hAnsiTheme="minorHAnsi" w:cstheme="minorHAnsi"/>
          <w:sz w:val="24"/>
        </w:rPr>
        <w:t>wasChosenBy</w:t>
      </w:r>
      <w:proofErr w:type="spellEnd"/>
      <w:r w:rsidRPr="00114685">
        <w:rPr>
          <w:rFonts w:asciiTheme="minorHAnsi" w:hAnsiTheme="minorHAnsi" w:cstheme="minorHAnsi"/>
          <w:sz w:val="24"/>
          <w:lang w:val="el-GR"/>
        </w:rPr>
        <w:t xml:space="preserve"> / </w:t>
      </w:r>
      <w:proofErr w:type="spellStart"/>
      <w:r w:rsidRPr="00114685">
        <w:rPr>
          <w:rFonts w:asciiTheme="minorHAnsi" w:hAnsiTheme="minorHAnsi" w:cstheme="minorHAnsi"/>
          <w:sz w:val="24"/>
        </w:rPr>
        <w:t>wasAnsweredBy</w:t>
      </w:r>
      <w:proofErr w:type="spellEnd"/>
      <w:r w:rsidRPr="00114685">
        <w:rPr>
          <w:rFonts w:asciiTheme="minorHAnsi" w:hAnsiTheme="minorHAnsi" w:cstheme="minorHAnsi"/>
          <w:sz w:val="24"/>
          <w:lang w:val="el-GR"/>
        </w:rPr>
        <w:t xml:space="preserve"> με τη μορφή ποσοστού επί τοις εκατό. </w:t>
      </w:r>
    </w:p>
    <w:p w14:paraId="7DE3769B" w14:textId="1A4A25A0" w:rsidR="00306DEF" w:rsidRDefault="00306DEF">
      <w:pPr>
        <w:rPr>
          <w:rFonts w:asciiTheme="minorHAnsi" w:hAnsiTheme="minorHAnsi" w:cstheme="minorHAnsi"/>
          <w:sz w:val="24"/>
          <w:lang w:val="el-GR"/>
        </w:rPr>
      </w:pPr>
    </w:p>
    <w:p w14:paraId="299234C8" w14:textId="77777777" w:rsidR="00306DEF" w:rsidRPr="00114685" w:rsidRDefault="00306DEF">
      <w:pPr>
        <w:rPr>
          <w:rFonts w:asciiTheme="minorHAnsi" w:hAnsiTheme="minorHAnsi" w:cstheme="minorHAnsi"/>
          <w:sz w:val="24"/>
          <w:lang w:val="el-GR"/>
        </w:rPr>
      </w:pPr>
    </w:p>
    <w:p w14:paraId="13A7A0BC" w14:textId="77777777" w:rsidR="004B1C69" w:rsidRPr="00EC28B1" w:rsidRDefault="00000000">
      <w:pPr>
        <w:rPr>
          <w:rFonts w:asciiTheme="minorHAnsi" w:hAnsiTheme="minorHAnsi" w:cstheme="minorHAnsi"/>
          <w:lang w:val="el-GR"/>
        </w:rPr>
      </w:pPr>
      <w:r w:rsidRPr="00EC28B1">
        <w:rPr>
          <w:rStyle w:val="3Char"/>
          <w:rFonts w:asciiTheme="minorHAnsi" w:hAnsiTheme="minorHAnsi" w:cstheme="minorHAnsi"/>
          <w:lang w:val="el-GR"/>
        </w:rPr>
        <w:t xml:space="preserve">2.1.3. ΠΕΡΙΠΤΩΣΗ ΧΡΗΣΗΣ 3: Εμφάνιση ιστορικού απαντήσεων </w:t>
      </w:r>
      <w:r w:rsidRPr="00EC28B1">
        <w:rPr>
          <w:rFonts w:asciiTheme="minorHAnsi" w:hAnsiTheme="minorHAnsi" w:cstheme="minorHAnsi"/>
          <w:lang w:val="el-GR"/>
        </w:rPr>
        <w:t xml:space="preserve">  </w:t>
      </w:r>
    </w:p>
    <w:p w14:paraId="20CE0B2A"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1B8F0CF2" w14:textId="77777777" w:rsidR="004B1C69" w:rsidRPr="00002577" w:rsidRDefault="00000000">
      <w:pPr>
        <w:pStyle w:val="4"/>
        <w:rPr>
          <w:rFonts w:asciiTheme="minorHAnsi" w:hAnsiTheme="minorHAnsi" w:cstheme="minorHAnsi"/>
          <w:szCs w:val="24"/>
        </w:rPr>
      </w:pPr>
      <w:r w:rsidRPr="00002577">
        <w:rPr>
          <w:rFonts w:asciiTheme="minorHAnsi" w:hAnsiTheme="minorHAnsi" w:cstheme="minorHAnsi"/>
          <w:szCs w:val="24"/>
          <w:lang w:val="el-GR"/>
        </w:rPr>
        <w:t xml:space="preserve">2.1.4.1. </w:t>
      </w:r>
      <w:proofErr w:type="spellStart"/>
      <w:r w:rsidRPr="00002577">
        <w:rPr>
          <w:rFonts w:asciiTheme="minorHAnsi" w:hAnsiTheme="minorHAnsi" w:cstheme="minorHAnsi"/>
          <w:szCs w:val="24"/>
        </w:rPr>
        <w:t>Χρήστες</w:t>
      </w:r>
      <w:proofErr w:type="spellEnd"/>
      <w:r w:rsidRPr="00002577">
        <w:rPr>
          <w:rFonts w:asciiTheme="minorHAnsi" w:hAnsiTheme="minorHAnsi" w:cstheme="minorHAnsi"/>
          <w:szCs w:val="24"/>
        </w:rPr>
        <w:t xml:space="preserve"> (</w:t>
      </w:r>
      <w:proofErr w:type="spellStart"/>
      <w:r w:rsidRPr="00002577">
        <w:rPr>
          <w:rFonts w:asciiTheme="minorHAnsi" w:hAnsiTheme="minorHAnsi" w:cstheme="minorHAnsi"/>
          <w:szCs w:val="24"/>
        </w:rPr>
        <w:t>ρόλοι</w:t>
      </w:r>
      <w:proofErr w:type="spellEnd"/>
      <w:r w:rsidRPr="00002577">
        <w:rPr>
          <w:rFonts w:asciiTheme="minorHAnsi" w:hAnsiTheme="minorHAnsi" w:cstheme="minorHAnsi"/>
          <w:szCs w:val="24"/>
        </w:rPr>
        <w:t>) π</w:t>
      </w:r>
      <w:proofErr w:type="spellStart"/>
      <w:r w:rsidRPr="00002577">
        <w:rPr>
          <w:rFonts w:asciiTheme="minorHAnsi" w:hAnsiTheme="minorHAnsi" w:cstheme="minorHAnsi"/>
          <w:szCs w:val="24"/>
        </w:rPr>
        <w:t>ου</w:t>
      </w:r>
      <w:proofErr w:type="spellEnd"/>
      <w:r w:rsidRPr="00002577">
        <w:rPr>
          <w:rFonts w:asciiTheme="minorHAnsi" w:hAnsiTheme="minorHAnsi" w:cstheme="minorHAnsi"/>
          <w:szCs w:val="24"/>
        </w:rPr>
        <w:t xml:space="preserve"> </w:t>
      </w:r>
      <w:proofErr w:type="spellStart"/>
      <w:r w:rsidRPr="00002577">
        <w:rPr>
          <w:rFonts w:asciiTheme="minorHAnsi" w:hAnsiTheme="minorHAnsi" w:cstheme="minorHAnsi"/>
          <w:szCs w:val="24"/>
        </w:rPr>
        <w:t>εμ</w:t>
      </w:r>
      <w:proofErr w:type="spellEnd"/>
      <w:r w:rsidRPr="00002577">
        <w:rPr>
          <w:rFonts w:asciiTheme="minorHAnsi" w:hAnsiTheme="minorHAnsi" w:cstheme="minorHAnsi"/>
          <w:szCs w:val="24"/>
        </w:rPr>
        <w:t xml:space="preserve">πλέκονται  </w:t>
      </w:r>
    </w:p>
    <w:p w14:paraId="59F06CB7" w14:textId="77777777" w:rsidR="004B1C69" w:rsidRPr="00002577" w:rsidRDefault="00000000">
      <w:pPr>
        <w:numPr>
          <w:ilvl w:val="0"/>
          <w:numId w:val="13"/>
        </w:numPr>
        <w:rPr>
          <w:rFonts w:asciiTheme="minorHAnsi" w:hAnsiTheme="minorHAnsi" w:cstheme="minorHAnsi"/>
          <w:sz w:val="24"/>
        </w:rPr>
      </w:pPr>
      <w:proofErr w:type="spellStart"/>
      <w:r w:rsidRPr="00002577">
        <w:rPr>
          <w:rFonts w:asciiTheme="minorHAnsi" w:hAnsiTheme="minorHAnsi" w:cstheme="minorHAnsi"/>
          <w:sz w:val="24"/>
        </w:rPr>
        <w:t>Χρήστης</w:t>
      </w:r>
      <w:proofErr w:type="spellEnd"/>
      <w:r w:rsidRPr="00002577">
        <w:rPr>
          <w:rFonts w:asciiTheme="minorHAnsi" w:hAnsiTheme="minorHAnsi" w:cstheme="minorHAnsi"/>
          <w:sz w:val="24"/>
        </w:rPr>
        <w:t xml:space="preserve"> </w:t>
      </w:r>
      <w:proofErr w:type="spellStart"/>
      <w:r w:rsidRPr="00002577">
        <w:rPr>
          <w:rFonts w:asciiTheme="minorHAnsi" w:hAnsiTheme="minorHAnsi" w:cstheme="minorHAnsi"/>
          <w:sz w:val="24"/>
        </w:rPr>
        <w:t>με</w:t>
      </w:r>
      <w:proofErr w:type="spellEnd"/>
      <w:r w:rsidRPr="00002577">
        <w:rPr>
          <w:rFonts w:asciiTheme="minorHAnsi" w:hAnsiTheme="minorHAnsi" w:cstheme="minorHAnsi"/>
          <w:sz w:val="24"/>
        </w:rPr>
        <w:t xml:space="preserve"> </w:t>
      </w:r>
      <w:proofErr w:type="spellStart"/>
      <w:r w:rsidRPr="00002577">
        <w:rPr>
          <w:rFonts w:asciiTheme="minorHAnsi" w:hAnsiTheme="minorHAnsi" w:cstheme="minorHAnsi"/>
          <w:sz w:val="24"/>
        </w:rPr>
        <w:t>ρόλο</w:t>
      </w:r>
      <w:proofErr w:type="spellEnd"/>
      <w:r w:rsidRPr="00002577">
        <w:rPr>
          <w:rFonts w:asciiTheme="minorHAnsi" w:hAnsiTheme="minorHAnsi" w:cstheme="minorHAnsi"/>
          <w:sz w:val="24"/>
        </w:rPr>
        <w:t xml:space="preserve"> "admin" </w:t>
      </w:r>
    </w:p>
    <w:p w14:paraId="77878949" w14:textId="77777777" w:rsidR="004B1C69" w:rsidRPr="00002577" w:rsidRDefault="00000000">
      <w:pPr>
        <w:rPr>
          <w:rFonts w:asciiTheme="minorHAnsi" w:hAnsiTheme="minorHAnsi" w:cstheme="minorHAnsi"/>
          <w:sz w:val="24"/>
        </w:rPr>
      </w:pPr>
      <w:r w:rsidRPr="00002577">
        <w:rPr>
          <w:rFonts w:asciiTheme="minorHAnsi" w:hAnsiTheme="minorHAnsi" w:cstheme="minorHAnsi"/>
          <w:sz w:val="24"/>
        </w:rPr>
        <w:t xml:space="preserve">  </w:t>
      </w:r>
    </w:p>
    <w:p w14:paraId="25AAA96F" w14:textId="77777777" w:rsidR="004B1C69" w:rsidRPr="00002577" w:rsidRDefault="00000000">
      <w:pPr>
        <w:pStyle w:val="4"/>
        <w:rPr>
          <w:rFonts w:asciiTheme="minorHAnsi" w:hAnsiTheme="minorHAnsi" w:cstheme="minorHAnsi"/>
          <w:szCs w:val="24"/>
        </w:rPr>
      </w:pPr>
      <w:r w:rsidRPr="00002577">
        <w:rPr>
          <w:rFonts w:asciiTheme="minorHAnsi" w:hAnsiTheme="minorHAnsi" w:cstheme="minorHAnsi"/>
          <w:szCs w:val="24"/>
        </w:rPr>
        <w:t xml:space="preserve">2.1.4.2 </w:t>
      </w:r>
      <w:proofErr w:type="spellStart"/>
      <w:r w:rsidRPr="00002577">
        <w:rPr>
          <w:rFonts w:asciiTheme="minorHAnsi" w:hAnsiTheme="minorHAnsi" w:cstheme="minorHAnsi"/>
          <w:szCs w:val="24"/>
        </w:rPr>
        <w:t>Προϋ</w:t>
      </w:r>
      <w:proofErr w:type="spellEnd"/>
      <w:r w:rsidRPr="00002577">
        <w:rPr>
          <w:rFonts w:asciiTheme="minorHAnsi" w:hAnsiTheme="minorHAnsi" w:cstheme="minorHAnsi"/>
          <w:szCs w:val="24"/>
        </w:rPr>
        <w:t xml:space="preserve">ποθέσεις </w:t>
      </w:r>
      <w:proofErr w:type="spellStart"/>
      <w:r w:rsidRPr="00002577">
        <w:rPr>
          <w:rFonts w:asciiTheme="minorHAnsi" w:hAnsiTheme="minorHAnsi" w:cstheme="minorHAnsi"/>
          <w:szCs w:val="24"/>
        </w:rPr>
        <w:t>εκτέλεσης</w:t>
      </w:r>
      <w:proofErr w:type="spellEnd"/>
      <w:r w:rsidRPr="00002577">
        <w:rPr>
          <w:rFonts w:asciiTheme="minorHAnsi" w:hAnsiTheme="minorHAnsi" w:cstheme="minorHAnsi"/>
          <w:szCs w:val="24"/>
        </w:rPr>
        <w:t xml:space="preserve"> </w:t>
      </w:r>
    </w:p>
    <w:p w14:paraId="1F32E12A" w14:textId="77777777" w:rsidR="004B1C69" w:rsidRPr="00002577" w:rsidRDefault="00000000">
      <w:pPr>
        <w:numPr>
          <w:ilvl w:val="0"/>
          <w:numId w:val="14"/>
        </w:numPr>
        <w:rPr>
          <w:rFonts w:asciiTheme="minorHAnsi" w:hAnsiTheme="minorHAnsi" w:cstheme="minorHAnsi"/>
          <w:sz w:val="24"/>
          <w:lang w:val="el-GR"/>
        </w:rPr>
      </w:pPr>
      <w:r w:rsidRPr="00002577">
        <w:rPr>
          <w:rFonts w:asciiTheme="minorHAnsi" w:hAnsiTheme="minorHAnsi" w:cstheme="minorHAnsi"/>
          <w:sz w:val="24"/>
          <w:lang w:val="el-GR"/>
        </w:rPr>
        <w:t xml:space="preserve"> Ταυτοποίηση χρήστη με </w:t>
      </w:r>
      <w:r w:rsidRPr="00002577">
        <w:rPr>
          <w:rFonts w:asciiTheme="minorHAnsi" w:hAnsiTheme="minorHAnsi" w:cstheme="minorHAnsi"/>
          <w:sz w:val="24"/>
        </w:rPr>
        <w:t>username</w:t>
      </w:r>
      <w:r w:rsidRPr="00002577">
        <w:rPr>
          <w:rFonts w:asciiTheme="minorHAnsi" w:hAnsiTheme="minorHAnsi" w:cstheme="minorHAnsi"/>
          <w:sz w:val="24"/>
          <w:lang w:val="el-GR"/>
        </w:rPr>
        <w:t xml:space="preserve"> και </w:t>
      </w:r>
      <w:r w:rsidRPr="00002577">
        <w:rPr>
          <w:rFonts w:asciiTheme="minorHAnsi" w:hAnsiTheme="minorHAnsi" w:cstheme="minorHAnsi"/>
          <w:sz w:val="24"/>
        </w:rPr>
        <w:t>password</w:t>
      </w:r>
      <w:r w:rsidRPr="00002577">
        <w:rPr>
          <w:rFonts w:asciiTheme="minorHAnsi" w:hAnsiTheme="minorHAnsi" w:cstheme="minorHAnsi"/>
          <w:sz w:val="24"/>
          <w:lang w:val="el-GR"/>
        </w:rPr>
        <w:t xml:space="preserve"> (</w:t>
      </w:r>
      <w:r w:rsidRPr="00002577">
        <w:rPr>
          <w:rFonts w:asciiTheme="minorHAnsi" w:hAnsiTheme="minorHAnsi" w:cstheme="minorHAnsi"/>
          <w:sz w:val="24"/>
        </w:rPr>
        <w:t>Login</w:t>
      </w:r>
      <w:r w:rsidRPr="00002577">
        <w:rPr>
          <w:rFonts w:asciiTheme="minorHAnsi" w:hAnsiTheme="minorHAnsi" w:cstheme="minorHAnsi"/>
          <w:sz w:val="24"/>
          <w:lang w:val="el-GR"/>
        </w:rPr>
        <w:t xml:space="preserve">) </w:t>
      </w:r>
    </w:p>
    <w:p w14:paraId="7DF4D9ED" w14:textId="77777777" w:rsidR="004B1C69" w:rsidRPr="00002577" w:rsidRDefault="00000000">
      <w:pPr>
        <w:numPr>
          <w:ilvl w:val="0"/>
          <w:numId w:val="14"/>
        </w:numPr>
        <w:rPr>
          <w:rFonts w:asciiTheme="minorHAnsi" w:hAnsiTheme="minorHAnsi" w:cstheme="minorHAnsi"/>
          <w:sz w:val="24"/>
          <w:lang w:val="el-GR"/>
        </w:rPr>
      </w:pPr>
      <w:r w:rsidRPr="00002577">
        <w:rPr>
          <w:rFonts w:asciiTheme="minorHAnsi" w:hAnsiTheme="minorHAnsi" w:cstheme="minorHAnsi"/>
          <w:sz w:val="24"/>
          <w:lang w:val="el-GR"/>
        </w:rPr>
        <w:t>Ο χρήστης να έχει ρόλο "</w:t>
      </w:r>
      <w:r w:rsidRPr="00002577">
        <w:rPr>
          <w:rFonts w:asciiTheme="minorHAnsi" w:hAnsiTheme="minorHAnsi" w:cstheme="minorHAnsi"/>
          <w:sz w:val="24"/>
        </w:rPr>
        <w:t>admin</w:t>
      </w:r>
      <w:r w:rsidRPr="00002577">
        <w:rPr>
          <w:rFonts w:asciiTheme="minorHAnsi" w:hAnsiTheme="minorHAnsi" w:cstheme="minorHAnsi"/>
          <w:sz w:val="24"/>
          <w:lang w:val="el-GR"/>
        </w:rPr>
        <w:t xml:space="preserve">" </w:t>
      </w:r>
    </w:p>
    <w:p w14:paraId="355958DA" w14:textId="77777777" w:rsidR="004B1C69" w:rsidRPr="00002577" w:rsidRDefault="00000000">
      <w:pPr>
        <w:rPr>
          <w:rFonts w:asciiTheme="minorHAnsi" w:hAnsiTheme="minorHAnsi" w:cstheme="minorHAnsi"/>
          <w:sz w:val="24"/>
          <w:lang w:val="el-GR"/>
        </w:rPr>
      </w:pPr>
      <w:r w:rsidRPr="00002577">
        <w:rPr>
          <w:rFonts w:asciiTheme="minorHAnsi" w:hAnsiTheme="minorHAnsi" w:cstheme="minorHAnsi"/>
          <w:sz w:val="24"/>
          <w:lang w:val="el-GR"/>
        </w:rPr>
        <w:t xml:space="preserve"> </w:t>
      </w:r>
    </w:p>
    <w:p w14:paraId="3FB2717F" w14:textId="77777777" w:rsidR="004B1C69" w:rsidRPr="00002577" w:rsidRDefault="00000000">
      <w:pPr>
        <w:pStyle w:val="4"/>
        <w:rPr>
          <w:rFonts w:asciiTheme="minorHAnsi" w:hAnsiTheme="minorHAnsi" w:cstheme="minorHAnsi"/>
          <w:szCs w:val="24"/>
        </w:rPr>
      </w:pPr>
      <w:r w:rsidRPr="00002577">
        <w:rPr>
          <w:rFonts w:asciiTheme="minorHAnsi" w:hAnsiTheme="minorHAnsi" w:cstheme="minorHAnsi"/>
          <w:szCs w:val="24"/>
        </w:rPr>
        <w:t xml:space="preserve">2.1.4.3 </w:t>
      </w:r>
      <w:proofErr w:type="spellStart"/>
      <w:r w:rsidRPr="00002577">
        <w:rPr>
          <w:rFonts w:asciiTheme="minorHAnsi" w:hAnsiTheme="minorHAnsi" w:cstheme="minorHAnsi"/>
          <w:szCs w:val="24"/>
        </w:rPr>
        <w:t>Περι</w:t>
      </w:r>
      <w:proofErr w:type="spellEnd"/>
      <w:r w:rsidRPr="00002577">
        <w:rPr>
          <w:rFonts w:asciiTheme="minorHAnsi" w:hAnsiTheme="minorHAnsi" w:cstheme="minorHAnsi"/>
          <w:szCs w:val="24"/>
        </w:rPr>
        <w:t xml:space="preserve">βάλλον </w:t>
      </w:r>
      <w:proofErr w:type="spellStart"/>
      <w:r w:rsidRPr="00002577">
        <w:rPr>
          <w:rFonts w:asciiTheme="minorHAnsi" w:hAnsiTheme="minorHAnsi" w:cstheme="minorHAnsi"/>
          <w:szCs w:val="24"/>
        </w:rPr>
        <w:t>εκτέλεσης</w:t>
      </w:r>
      <w:proofErr w:type="spellEnd"/>
      <w:r w:rsidRPr="00002577">
        <w:rPr>
          <w:rFonts w:asciiTheme="minorHAnsi" w:hAnsiTheme="minorHAnsi" w:cstheme="minorHAnsi"/>
          <w:szCs w:val="24"/>
        </w:rPr>
        <w:t xml:space="preserve"> </w:t>
      </w:r>
    </w:p>
    <w:p w14:paraId="3BB8E7DC" w14:textId="77777777" w:rsidR="004B1C69" w:rsidRPr="00002577" w:rsidRDefault="00000000">
      <w:pPr>
        <w:numPr>
          <w:ilvl w:val="0"/>
          <w:numId w:val="15"/>
        </w:numPr>
        <w:rPr>
          <w:rFonts w:asciiTheme="minorHAnsi" w:hAnsiTheme="minorHAnsi" w:cstheme="minorHAnsi"/>
          <w:sz w:val="24"/>
        </w:rPr>
      </w:pPr>
      <w:r w:rsidRPr="00002577">
        <w:rPr>
          <w:rFonts w:asciiTheme="minorHAnsi" w:hAnsiTheme="minorHAnsi" w:cstheme="minorHAnsi"/>
          <w:sz w:val="24"/>
        </w:rPr>
        <w:t xml:space="preserve">Frontend development framework (Flutter) </w:t>
      </w:r>
    </w:p>
    <w:p w14:paraId="3FA3AAC7" w14:textId="77777777" w:rsidR="004B1C69" w:rsidRPr="00002577" w:rsidRDefault="00000000">
      <w:pPr>
        <w:numPr>
          <w:ilvl w:val="0"/>
          <w:numId w:val="15"/>
        </w:numPr>
        <w:rPr>
          <w:rFonts w:asciiTheme="minorHAnsi" w:hAnsiTheme="minorHAnsi" w:cstheme="minorHAnsi"/>
          <w:sz w:val="24"/>
        </w:rPr>
      </w:pPr>
      <w:r w:rsidRPr="00002577">
        <w:rPr>
          <w:rFonts w:asciiTheme="minorHAnsi" w:hAnsiTheme="minorHAnsi" w:cstheme="minorHAnsi"/>
          <w:sz w:val="24"/>
        </w:rPr>
        <w:t xml:space="preserve">API / Backend server </w:t>
      </w:r>
    </w:p>
    <w:p w14:paraId="04DB758E" w14:textId="77777777" w:rsidR="004B1C69" w:rsidRPr="00002577" w:rsidRDefault="00000000">
      <w:pPr>
        <w:numPr>
          <w:ilvl w:val="0"/>
          <w:numId w:val="15"/>
        </w:numPr>
        <w:rPr>
          <w:rFonts w:asciiTheme="minorHAnsi" w:hAnsiTheme="minorHAnsi" w:cstheme="minorHAnsi"/>
          <w:sz w:val="24"/>
        </w:rPr>
      </w:pPr>
      <w:r w:rsidRPr="00002577">
        <w:rPr>
          <w:rFonts w:asciiTheme="minorHAnsi" w:hAnsiTheme="minorHAnsi" w:cstheme="minorHAnsi"/>
          <w:sz w:val="24"/>
        </w:rPr>
        <w:t xml:space="preserve">Database </w:t>
      </w:r>
    </w:p>
    <w:p w14:paraId="72397338" w14:textId="77777777" w:rsidR="004B1C69" w:rsidRPr="00002577" w:rsidRDefault="00000000">
      <w:pPr>
        <w:rPr>
          <w:rFonts w:asciiTheme="minorHAnsi" w:hAnsiTheme="minorHAnsi" w:cstheme="minorHAnsi"/>
          <w:sz w:val="24"/>
        </w:rPr>
      </w:pPr>
      <w:r w:rsidRPr="00002577">
        <w:rPr>
          <w:rFonts w:asciiTheme="minorHAnsi" w:hAnsiTheme="minorHAnsi" w:cstheme="minorHAnsi"/>
          <w:sz w:val="24"/>
        </w:rPr>
        <w:t xml:space="preserve">  </w:t>
      </w:r>
    </w:p>
    <w:p w14:paraId="210612BF" w14:textId="77777777" w:rsidR="004B1C69" w:rsidRPr="00002577" w:rsidRDefault="00000000">
      <w:pPr>
        <w:pStyle w:val="4"/>
        <w:rPr>
          <w:rFonts w:asciiTheme="minorHAnsi" w:hAnsiTheme="minorHAnsi" w:cstheme="minorHAnsi"/>
          <w:szCs w:val="24"/>
        </w:rPr>
      </w:pPr>
      <w:r w:rsidRPr="00002577">
        <w:rPr>
          <w:rFonts w:asciiTheme="minorHAnsi" w:hAnsiTheme="minorHAnsi" w:cstheme="minorHAnsi"/>
          <w:szCs w:val="24"/>
        </w:rPr>
        <w:t xml:space="preserve">2.1.4.4 </w:t>
      </w:r>
      <w:proofErr w:type="spellStart"/>
      <w:r w:rsidRPr="00002577">
        <w:rPr>
          <w:rFonts w:asciiTheme="minorHAnsi" w:hAnsiTheme="minorHAnsi" w:cstheme="minorHAnsi"/>
          <w:szCs w:val="24"/>
        </w:rPr>
        <w:t>Δεδομέν</w:t>
      </w:r>
      <w:proofErr w:type="spellEnd"/>
      <w:r w:rsidRPr="00002577">
        <w:rPr>
          <w:rFonts w:asciiTheme="minorHAnsi" w:hAnsiTheme="minorHAnsi" w:cstheme="minorHAnsi"/>
          <w:szCs w:val="24"/>
        </w:rPr>
        <w:t xml:space="preserve">α </w:t>
      </w:r>
      <w:proofErr w:type="spellStart"/>
      <w:r w:rsidRPr="00002577">
        <w:rPr>
          <w:rFonts w:asciiTheme="minorHAnsi" w:hAnsiTheme="minorHAnsi" w:cstheme="minorHAnsi"/>
          <w:szCs w:val="24"/>
        </w:rPr>
        <w:t>εισόδου</w:t>
      </w:r>
      <w:proofErr w:type="spellEnd"/>
      <w:r w:rsidRPr="00002577">
        <w:rPr>
          <w:rFonts w:asciiTheme="minorHAnsi" w:hAnsiTheme="minorHAnsi" w:cstheme="minorHAnsi"/>
          <w:szCs w:val="24"/>
        </w:rPr>
        <w:t xml:space="preserve">  </w:t>
      </w:r>
    </w:p>
    <w:p w14:paraId="0109F658" w14:textId="77777777" w:rsidR="004B1C69" w:rsidRPr="00002577" w:rsidRDefault="00000000">
      <w:pPr>
        <w:rPr>
          <w:rFonts w:asciiTheme="minorHAnsi" w:hAnsiTheme="minorHAnsi" w:cstheme="minorHAnsi"/>
          <w:sz w:val="24"/>
          <w:lang w:val="el-GR"/>
        </w:rPr>
      </w:pPr>
      <w:r w:rsidRPr="00002577">
        <w:rPr>
          <w:rStyle w:val="4Char"/>
          <w:rFonts w:asciiTheme="minorHAnsi" w:hAnsiTheme="minorHAnsi" w:cstheme="minorHAnsi"/>
          <w:lang w:val="el-GR"/>
        </w:rPr>
        <w:t xml:space="preserve">        </w:t>
      </w:r>
      <w:r w:rsidRPr="00002577">
        <w:rPr>
          <w:rFonts w:asciiTheme="minorHAnsi" w:hAnsiTheme="minorHAnsi" w:cstheme="minorHAnsi"/>
          <w:sz w:val="24"/>
          <w:lang w:val="el-GR"/>
        </w:rPr>
        <w:t xml:space="preserve">Παρακάτω παρατίθενται τα δεδομένα εισόδου που </w:t>
      </w:r>
      <w:proofErr w:type="spellStart"/>
      <w:r w:rsidRPr="00002577">
        <w:rPr>
          <w:rFonts w:asciiTheme="minorHAnsi" w:hAnsiTheme="minorHAnsi" w:cstheme="minorHAnsi"/>
          <w:sz w:val="24"/>
          <w:lang w:val="el-GR"/>
        </w:rPr>
        <w:t>απαιτούντα</w:t>
      </w:r>
      <w:r w:rsidRPr="00002577">
        <w:rPr>
          <w:rFonts w:asciiTheme="minorHAnsi" w:hAnsiTheme="minorHAnsi" w:cstheme="minorHAnsi"/>
          <w:sz w:val="24"/>
        </w:rPr>
        <w:t>i</w:t>
      </w:r>
      <w:proofErr w:type="spellEnd"/>
      <w:r w:rsidRPr="00002577">
        <w:rPr>
          <w:rFonts w:asciiTheme="minorHAnsi" w:hAnsiTheme="minorHAnsi" w:cstheme="minorHAnsi"/>
          <w:sz w:val="24"/>
          <w:lang w:val="el-GR"/>
        </w:rPr>
        <w:t xml:space="preserve"> για την εμφάνιση των απαντήσεων που δόθηκαν σε ένα ερωτηματολόγιο: </w:t>
      </w:r>
    </w:p>
    <w:p w14:paraId="763C2FFC" w14:textId="77777777" w:rsidR="004B1C69" w:rsidRPr="00002577" w:rsidRDefault="00000000">
      <w:pPr>
        <w:numPr>
          <w:ilvl w:val="0"/>
          <w:numId w:val="16"/>
        </w:numPr>
        <w:rPr>
          <w:rFonts w:asciiTheme="minorHAnsi" w:hAnsiTheme="minorHAnsi" w:cstheme="minorHAnsi"/>
          <w:sz w:val="24"/>
          <w:lang w:val="el-GR"/>
        </w:rPr>
      </w:pPr>
      <w:r w:rsidRPr="00002577">
        <w:rPr>
          <w:rFonts w:asciiTheme="minorHAnsi" w:hAnsiTheme="minorHAnsi" w:cstheme="minorHAnsi"/>
          <w:sz w:val="24"/>
          <w:lang w:val="el-GR"/>
        </w:rPr>
        <w:t xml:space="preserve">Το πεδίο </w:t>
      </w:r>
      <w:proofErr w:type="spellStart"/>
      <w:r w:rsidRPr="00002577">
        <w:rPr>
          <w:rFonts w:asciiTheme="minorHAnsi" w:hAnsiTheme="minorHAnsi" w:cstheme="minorHAnsi"/>
          <w:sz w:val="24"/>
        </w:rPr>
        <w:t>questionnaireID</w:t>
      </w:r>
      <w:proofErr w:type="spellEnd"/>
      <w:r w:rsidRPr="00002577">
        <w:rPr>
          <w:rFonts w:asciiTheme="minorHAnsi" w:hAnsiTheme="minorHAnsi" w:cstheme="minorHAnsi"/>
          <w:sz w:val="24"/>
          <w:lang w:val="el-GR"/>
        </w:rPr>
        <w:t xml:space="preserve"> (</w:t>
      </w:r>
      <w:r w:rsidRPr="00002577">
        <w:rPr>
          <w:rFonts w:asciiTheme="minorHAnsi" w:hAnsiTheme="minorHAnsi" w:cstheme="minorHAnsi"/>
          <w:sz w:val="24"/>
        </w:rPr>
        <w:t>String</w:t>
      </w:r>
      <w:r w:rsidRPr="00002577">
        <w:rPr>
          <w:rFonts w:asciiTheme="minorHAnsi" w:hAnsiTheme="minorHAnsi" w:cstheme="minorHAnsi"/>
          <w:sz w:val="24"/>
          <w:lang w:val="el-GR"/>
        </w:rPr>
        <w:t xml:space="preserve">) του ερωτηματολογίου που επιλέγει ο χρήστης μέσα από τη λίστα διαθέσιμων ερωτηματολογίων. </w:t>
      </w:r>
    </w:p>
    <w:p w14:paraId="7E09C237" w14:textId="77777777" w:rsidR="004B1C69" w:rsidRPr="00002577" w:rsidRDefault="00000000">
      <w:pPr>
        <w:numPr>
          <w:ilvl w:val="0"/>
          <w:numId w:val="16"/>
        </w:numPr>
        <w:rPr>
          <w:rFonts w:asciiTheme="minorHAnsi" w:hAnsiTheme="minorHAnsi" w:cstheme="minorHAnsi"/>
          <w:sz w:val="24"/>
          <w:lang w:val="el-GR"/>
        </w:rPr>
      </w:pPr>
      <w:r w:rsidRPr="00002577">
        <w:rPr>
          <w:rFonts w:asciiTheme="minorHAnsi" w:hAnsiTheme="minorHAnsi" w:cstheme="minorHAnsi"/>
          <w:sz w:val="24"/>
          <w:lang w:val="el-GR"/>
        </w:rPr>
        <w:t xml:space="preserve">Το πεδίο </w:t>
      </w:r>
      <w:proofErr w:type="spellStart"/>
      <w:r w:rsidRPr="00002577">
        <w:rPr>
          <w:rFonts w:asciiTheme="minorHAnsi" w:hAnsiTheme="minorHAnsi" w:cstheme="minorHAnsi"/>
          <w:sz w:val="24"/>
        </w:rPr>
        <w:t>sessionID</w:t>
      </w:r>
      <w:proofErr w:type="spellEnd"/>
      <w:r w:rsidRPr="00002577">
        <w:rPr>
          <w:rFonts w:asciiTheme="minorHAnsi" w:hAnsiTheme="minorHAnsi" w:cstheme="minorHAnsi"/>
          <w:sz w:val="24"/>
          <w:lang w:val="el-GR"/>
        </w:rPr>
        <w:t xml:space="preserve"> (</w:t>
      </w:r>
      <w:r w:rsidRPr="00002577">
        <w:rPr>
          <w:rFonts w:asciiTheme="minorHAnsi" w:hAnsiTheme="minorHAnsi" w:cstheme="minorHAnsi"/>
          <w:sz w:val="24"/>
        </w:rPr>
        <w:t>String</w:t>
      </w:r>
      <w:r w:rsidRPr="00002577">
        <w:rPr>
          <w:rFonts w:asciiTheme="minorHAnsi" w:hAnsiTheme="minorHAnsi" w:cstheme="minorHAnsi"/>
          <w:sz w:val="24"/>
          <w:lang w:val="el-GR"/>
        </w:rPr>
        <w:t xml:space="preserve">) του ερωτηματολογίου της συγκεκριμένης υποβολής η οποία αντιστοιχεί στο γεγονός απάντησης του επιλεχθέντος ερωτηματολογίου που επιλέγει ο χρήστης από τη λίστα. </w:t>
      </w:r>
    </w:p>
    <w:p w14:paraId="576CC478" w14:textId="77777777" w:rsidR="004B1C69" w:rsidRPr="00002577" w:rsidRDefault="00000000">
      <w:pPr>
        <w:rPr>
          <w:rFonts w:asciiTheme="minorHAnsi" w:hAnsiTheme="minorHAnsi" w:cstheme="minorHAnsi"/>
          <w:sz w:val="24"/>
          <w:lang w:val="el-GR"/>
        </w:rPr>
      </w:pPr>
      <w:r w:rsidRPr="00002577">
        <w:rPr>
          <w:rFonts w:asciiTheme="minorHAnsi" w:hAnsiTheme="minorHAnsi" w:cstheme="minorHAnsi"/>
          <w:sz w:val="24"/>
          <w:lang w:val="el-GR"/>
        </w:rPr>
        <w:t xml:space="preserve">  </w:t>
      </w:r>
    </w:p>
    <w:p w14:paraId="02BA1F9E" w14:textId="77777777" w:rsidR="004B1C69" w:rsidRPr="00002577" w:rsidRDefault="00000000">
      <w:pPr>
        <w:pStyle w:val="4"/>
        <w:rPr>
          <w:rFonts w:asciiTheme="minorHAnsi" w:hAnsiTheme="minorHAnsi" w:cstheme="minorHAnsi"/>
          <w:szCs w:val="24"/>
          <w:lang w:val="el-GR"/>
        </w:rPr>
      </w:pPr>
      <w:r w:rsidRPr="00002577">
        <w:rPr>
          <w:rFonts w:asciiTheme="minorHAnsi" w:hAnsiTheme="minorHAnsi" w:cstheme="minorHAnsi"/>
          <w:szCs w:val="24"/>
          <w:lang w:val="el-GR"/>
        </w:rPr>
        <w:t xml:space="preserve">2.1.4.5 Αλληλουχία ενεργειών - επιθυμητή συμπεριφορά  </w:t>
      </w:r>
    </w:p>
    <w:p w14:paraId="395B92B7" w14:textId="77777777" w:rsidR="004B1C69" w:rsidRPr="00002577" w:rsidRDefault="00000000">
      <w:pPr>
        <w:rPr>
          <w:rFonts w:asciiTheme="minorHAnsi" w:hAnsiTheme="minorHAnsi" w:cstheme="minorHAnsi"/>
          <w:sz w:val="24"/>
          <w:lang w:val="el-GR"/>
        </w:rPr>
      </w:pPr>
      <w:r w:rsidRPr="00002577">
        <w:rPr>
          <w:rFonts w:asciiTheme="minorHAnsi" w:hAnsiTheme="minorHAnsi" w:cstheme="minorHAnsi"/>
          <w:sz w:val="24"/>
          <w:lang w:val="el-GR"/>
        </w:rPr>
        <w:t xml:space="preserve">        Τα βήματα που ακολουθούνται για την εκτέλεση του συγκριμένου </w:t>
      </w:r>
      <w:r w:rsidRPr="00002577">
        <w:rPr>
          <w:rFonts w:asciiTheme="minorHAnsi" w:hAnsiTheme="minorHAnsi" w:cstheme="minorHAnsi"/>
          <w:sz w:val="24"/>
        </w:rPr>
        <w:t>use</w:t>
      </w:r>
      <w:r w:rsidRPr="00002577">
        <w:rPr>
          <w:rFonts w:asciiTheme="minorHAnsi" w:hAnsiTheme="minorHAnsi" w:cstheme="minorHAnsi"/>
          <w:sz w:val="24"/>
          <w:lang w:val="el-GR"/>
        </w:rPr>
        <w:t xml:space="preserve"> </w:t>
      </w:r>
      <w:r w:rsidRPr="00002577">
        <w:rPr>
          <w:rFonts w:asciiTheme="minorHAnsi" w:hAnsiTheme="minorHAnsi" w:cstheme="minorHAnsi"/>
          <w:sz w:val="24"/>
        </w:rPr>
        <w:t>case</w:t>
      </w:r>
      <w:r w:rsidRPr="00002577">
        <w:rPr>
          <w:rFonts w:asciiTheme="minorHAnsi" w:hAnsiTheme="minorHAnsi" w:cstheme="minorHAnsi"/>
          <w:sz w:val="24"/>
          <w:lang w:val="el-GR"/>
        </w:rPr>
        <w:t xml:space="preserve"> είναι τα ακόλουθα: </w:t>
      </w:r>
    </w:p>
    <w:p w14:paraId="091857AB" w14:textId="77777777" w:rsidR="004B1C69" w:rsidRPr="00002577" w:rsidRDefault="00000000">
      <w:pPr>
        <w:numPr>
          <w:ilvl w:val="0"/>
          <w:numId w:val="17"/>
        </w:numPr>
        <w:rPr>
          <w:rFonts w:asciiTheme="minorHAnsi" w:hAnsiTheme="minorHAnsi" w:cstheme="minorHAnsi"/>
          <w:sz w:val="24"/>
          <w:lang w:val="el-GR"/>
        </w:rPr>
      </w:pPr>
      <w:r w:rsidRPr="00002577">
        <w:rPr>
          <w:rFonts w:asciiTheme="minorHAnsi" w:hAnsiTheme="minorHAnsi" w:cstheme="minorHAnsi"/>
          <w:sz w:val="24"/>
          <w:lang w:val="el-GR"/>
        </w:rPr>
        <w:t>Βήμα 1: Ταυτοποίηση του χρήστη (</w:t>
      </w:r>
      <w:r w:rsidRPr="00002577">
        <w:rPr>
          <w:rFonts w:asciiTheme="minorHAnsi" w:hAnsiTheme="minorHAnsi" w:cstheme="minorHAnsi"/>
          <w:sz w:val="24"/>
        </w:rPr>
        <w:t>Login</w:t>
      </w:r>
      <w:r w:rsidRPr="00002577">
        <w:rPr>
          <w:rFonts w:asciiTheme="minorHAnsi" w:hAnsiTheme="minorHAnsi" w:cstheme="minorHAnsi"/>
          <w:sz w:val="24"/>
          <w:lang w:val="el-GR"/>
        </w:rPr>
        <w:t xml:space="preserve">) </w:t>
      </w:r>
    </w:p>
    <w:p w14:paraId="05E7F5CB" w14:textId="77777777" w:rsidR="004B1C69" w:rsidRPr="00002577" w:rsidRDefault="00000000">
      <w:pPr>
        <w:numPr>
          <w:ilvl w:val="0"/>
          <w:numId w:val="17"/>
        </w:numPr>
        <w:rPr>
          <w:rFonts w:asciiTheme="minorHAnsi" w:hAnsiTheme="minorHAnsi" w:cstheme="minorHAnsi"/>
          <w:sz w:val="24"/>
          <w:lang w:val="el-GR"/>
        </w:rPr>
      </w:pPr>
      <w:r w:rsidRPr="00002577">
        <w:rPr>
          <w:rFonts w:asciiTheme="minorHAnsi" w:hAnsiTheme="minorHAnsi" w:cstheme="minorHAnsi"/>
          <w:sz w:val="24"/>
          <w:lang w:val="el-GR"/>
        </w:rPr>
        <w:t>Βήμα 2: Επιλογή της λειτουργίας "</w:t>
      </w:r>
      <w:r w:rsidRPr="00002577">
        <w:rPr>
          <w:rFonts w:asciiTheme="minorHAnsi" w:hAnsiTheme="minorHAnsi" w:cstheme="minorHAnsi"/>
          <w:sz w:val="24"/>
        </w:rPr>
        <w:t>Browse</w:t>
      </w:r>
      <w:r w:rsidRPr="00002577">
        <w:rPr>
          <w:rFonts w:asciiTheme="minorHAnsi" w:hAnsiTheme="minorHAnsi" w:cstheme="minorHAnsi"/>
          <w:sz w:val="24"/>
          <w:lang w:val="el-GR"/>
        </w:rPr>
        <w:t xml:space="preserve"> </w:t>
      </w:r>
      <w:r w:rsidRPr="00002577">
        <w:rPr>
          <w:rFonts w:asciiTheme="minorHAnsi" w:hAnsiTheme="minorHAnsi" w:cstheme="minorHAnsi"/>
          <w:sz w:val="24"/>
        </w:rPr>
        <w:t>Answers</w:t>
      </w:r>
      <w:r w:rsidRPr="00002577">
        <w:rPr>
          <w:rFonts w:asciiTheme="minorHAnsi" w:hAnsiTheme="minorHAnsi" w:cstheme="minorHAnsi"/>
          <w:sz w:val="24"/>
          <w:lang w:val="el-GR"/>
        </w:rPr>
        <w:t xml:space="preserve">" </w:t>
      </w:r>
    </w:p>
    <w:p w14:paraId="2ECD28D7" w14:textId="77777777" w:rsidR="004B1C69" w:rsidRPr="00002577" w:rsidRDefault="00000000">
      <w:pPr>
        <w:numPr>
          <w:ilvl w:val="0"/>
          <w:numId w:val="17"/>
        </w:numPr>
        <w:rPr>
          <w:rFonts w:asciiTheme="minorHAnsi" w:hAnsiTheme="minorHAnsi" w:cstheme="minorHAnsi"/>
          <w:sz w:val="24"/>
        </w:rPr>
      </w:pPr>
      <w:proofErr w:type="spellStart"/>
      <w:r w:rsidRPr="00002577">
        <w:rPr>
          <w:rFonts w:asciiTheme="minorHAnsi" w:hAnsiTheme="minorHAnsi" w:cstheme="minorHAnsi"/>
          <w:sz w:val="24"/>
        </w:rPr>
        <w:t>Βήμ</w:t>
      </w:r>
      <w:proofErr w:type="spellEnd"/>
      <w:r w:rsidRPr="00002577">
        <w:rPr>
          <w:rFonts w:asciiTheme="minorHAnsi" w:hAnsiTheme="minorHAnsi" w:cstheme="minorHAnsi"/>
          <w:sz w:val="24"/>
        </w:rPr>
        <w:t xml:space="preserve">α 3: </w:t>
      </w:r>
      <w:proofErr w:type="spellStart"/>
      <w:r w:rsidRPr="00002577">
        <w:rPr>
          <w:rFonts w:asciiTheme="minorHAnsi" w:hAnsiTheme="minorHAnsi" w:cstheme="minorHAnsi"/>
          <w:sz w:val="24"/>
        </w:rPr>
        <w:t>Εμφάνιση</w:t>
      </w:r>
      <w:proofErr w:type="spellEnd"/>
      <w:r w:rsidRPr="00002577">
        <w:rPr>
          <w:rFonts w:asciiTheme="minorHAnsi" w:hAnsiTheme="minorHAnsi" w:cstheme="minorHAnsi"/>
          <w:sz w:val="24"/>
        </w:rPr>
        <w:t xml:space="preserve"> </w:t>
      </w:r>
      <w:proofErr w:type="spellStart"/>
      <w:r w:rsidRPr="00002577">
        <w:rPr>
          <w:rFonts w:asciiTheme="minorHAnsi" w:hAnsiTheme="minorHAnsi" w:cstheme="minorHAnsi"/>
          <w:sz w:val="24"/>
        </w:rPr>
        <w:t>δι</w:t>
      </w:r>
      <w:proofErr w:type="spellEnd"/>
      <w:r w:rsidRPr="00002577">
        <w:rPr>
          <w:rFonts w:asciiTheme="minorHAnsi" w:hAnsiTheme="minorHAnsi" w:cstheme="minorHAnsi"/>
          <w:sz w:val="24"/>
        </w:rPr>
        <w:t xml:space="preserve">αθέσιμων </w:t>
      </w:r>
      <w:proofErr w:type="spellStart"/>
      <w:r w:rsidRPr="00002577">
        <w:rPr>
          <w:rFonts w:asciiTheme="minorHAnsi" w:hAnsiTheme="minorHAnsi" w:cstheme="minorHAnsi"/>
          <w:sz w:val="24"/>
        </w:rPr>
        <w:t>ερωτημ</w:t>
      </w:r>
      <w:proofErr w:type="spellEnd"/>
      <w:r w:rsidRPr="00002577">
        <w:rPr>
          <w:rFonts w:asciiTheme="minorHAnsi" w:hAnsiTheme="minorHAnsi" w:cstheme="minorHAnsi"/>
          <w:sz w:val="24"/>
        </w:rPr>
        <w:t xml:space="preserve">ατολογίων </w:t>
      </w:r>
    </w:p>
    <w:p w14:paraId="0FA48D82" w14:textId="77777777" w:rsidR="004B1C69" w:rsidRPr="00002577" w:rsidRDefault="00000000">
      <w:pPr>
        <w:numPr>
          <w:ilvl w:val="0"/>
          <w:numId w:val="17"/>
        </w:numPr>
        <w:rPr>
          <w:rFonts w:asciiTheme="minorHAnsi" w:hAnsiTheme="minorHAnsi" w:cstheme="minorHAnsi"/>
          <w:sz w:val="24"/>
        </w:rPr>
      </w:pPr>
      <w:proofErr w:type="spellStart"/>
      <w:r w:rsidRPr="00002577">
        <w:rPr>
          <w:rFonts w:asciiTheme="minorHAnsi" w:hAnsiTheme="minorHAnsi" w:cstheme="minorHAnsi"/>
          <w:sz w:val="24"/>
        </w:rPr>
        <w:lastRenderedPageBreak/>
        <w:t>Βήμ</w:t>
      </w:r>
      <w:proofErr w:type="spellEnd"/>
      <w:r w:rsidRPr="00002577">
        <w:rPr>
          <w:rFonts w:asciiTheme="minorHAnsi" w:hAnsiTheme="minorHAnsi" w:cstheme="minorHAnsi"/>
          <w:sz w:val="24"/>
        </w:rPr>
        <w:t>α 4: Επ</w:t>
      </w:r>
      <w:proofErr w:type="spellStart"/>
      <w:r w:rsidRPr="00002577">
        <w:rPr>
          <w:rFonts w:asciiTheme="minorHAnsi" w:hAnsiTheme="minorHAnsi" w:cstheme="minorHAnsi"/>
          <w:sz w:val="24"/>
        </w:rPr>
        <w:t>ιλογή</w:t>
      </w:r>
      <w:proofErr w:type="spellEnd"/>
      <w:r w:rsidRPr="00002577">
        <w:rPr>
          <w:rFonts w:asciiTheme="minorHAnsi" w:hAnsiTheme="minorHAnsi" w:cstheme="minorHAnsi"/>
          <w:sz w:val="24"/>
        </w:rPr>
        <w:t xml:space="preserve"> </w:t>
      </w:r>
      <w:proofErr w:type="spellStart"/>
      <w:r w:rsidRPr="00002577">
        <w:rPr>
          <w:rFonts w:asciiTheme="minorHAnsi" w:hAnsiTheme="minorHAnsi" w:cstheme="minorHAnsi"/>
          <w:sz w:val="24"/>
        </w:rPr>
        <w:t>ερωτημ</w:t>
      </w:r>
      <w:proofErr w:type="spellEnd"/>
      <w:r w:rsidRPr="00002577">
        <w:rPr>
          <w:rFonts w:asciiTheme="minorHAnsi" w:hAnsiTheme="minorHAnsi" w:cstheme="minorHAnsi"/>
          <w:sz w:val="24"/>
        </w:rPr>
        <w:t xml:space="preserve">ατολογίου </w:t>
      </w:r>
    </w:p>
    <w:p w14:paraId="36D5800E" w14:textId="77777777" w:rsidR="004B1C69" w:rsidRPr="00002577" w:rsidRDefault="00000000">
      <w:pPr>
        <w:numPr>
          <w:ilvl w:val="0"/>
          <w:numId w:val="17"/>
        </w:numPr>
        <w:rPr>
          <w:rFonts w:asciiTheme="minorHAnsi" w:hAnsiTheme="minorHAnsi" w:cstheme="minorHAnsi"/>
          <w:sz w:val="24"/>
          <w:lang w:val="el-GR"/>
        </w:rPr>
      </w:pPr>
      <w:r w:rsidRPr="00002577">
        <w:rPr>
          <w:rFonts w:asciiTheme="minorHAnsi" w:hAnsiTheme="minorHAnsi" w:cstheme="minorHAnsi"/>
          <w:sz w:val="24"/>
          <w:lang w:val="el-GR"/>
        </w:rPr>
        <w:t>Βήμα 5: Εμφάνιση λίστας με όλα τα γεγονότα απάντησης (</w:t>
      </w:r>
      <w:r w:rsidRPr="00002577">
        <w:rPr>
          <w:rFonts w:asciiTheme="minorHAnsi" w:hAnsiTheme="minorHAnsi" w:cstheme="minorHAnsi"/>
          <w:sz w:val="24"/>
        </w:rPr>
        <w:t>sessions</w:t>
      </w:r>
      <w:r w:rsidRPr="00002577">
        <w:rPr>
          <w:rFonts w:asciiTheme="minorHAnsi" w:hAnsiTheme="minorHAnsi" w:cstheme="minorHAnsi"/>
          <w:sz w:val="24"/>
          <w:lang w:val="el-GR"/>
        </w:rPr>
        <w:t xml:space="preserve">) του συγκεκριμένου ερωτηματολογίου </w:t>
      </w:r>
    </w:p>
    <w:p w14:paraId="379E6C08" w14:textId="77777777" w:rsidR="004B1C69" w:rsidRPr="00002577" w:rsidRDefault="00000000">
      <w:pPr>
        <w:numPr>
          <w:ilvl w:val="0"/>
          <w:numId w:val="17"/>
        </w:numPr>
        <w:rPr>
          <w:rFonts w:asciiTheme="minorHAnsi" w:hAnsiTheme="minorHAnsi" w:cstheme="minorHAnsi"/>
          <w:sz w:val="24"/>
        </w:rPr>
      </w:pPr>
      <w:proofErr w:type="spellStart"/>
      <w:r w:rsidRPr="00002577">
        <w:rPr>
          <w:rFonts w:asciiTheme="minorHAnsi" w:hAnsiTheme="minorHAnsi" w:cstheme="minorHAnsi"/>
          <w:sz w:val="24"/>
        </w:rPr>
        <w:t>Βήμ</w:t>
      </w:r>
      <w:proofErr w:type="spellEnd"/>
      <w:r w:rsidRPr="00002577">
        <w:rPr>
          <w:rFonts w:asciiTheme="minorHAnsi" w:hAnsiTheme="minorHAnsi" w:cstheme="minorHAnsi"/>
          <w:sz w:val="24"/>
        </w:rPr>
        <w:t>α 6: Επ</w:t>
      </w:r>
      <w:proofErr w:type="spellStart"/>
      <w:r w:rsidRPr="00002577">
        <w:rPr>
          <w:rFonts w:asciiTheme="minorHAnsi" w:hAnsiTheme="minorHAnsi" w:cstheme="minorHAnsi"/>
          <w:sz w:val="24"/>
        </w:rPr>
        <w:t>ιλογή</w:t>
      </w:r>
      <w:proofErr w:type="spellEnd"/>
      <w:r w:rsidRPr="00002577">
        <w:rPr>
          <w:rFonts w:asciiTheme="minorHAnsi" w:hAnsiTheme="minorHAnsi" w:cstheme="minorHAnsi"/>
          <w:sz w:val="24"/>
        </w:rPr>
        <w:t xml:space="preserve"> session </w:t>
      </w:r>
    </w:p>
    <w:p w14:paraId="53A34BAB" w14:textId="77777777" w:rsidR="004B1C69" w:rsidRPr="00002577" w:rsidRDefault="00000000">
      <w:pPr>
        <w:numPr>
          <w:ilvl w:val="0"/>
          <w:numId w:val="17"/>
        </w:numPr>
        <w:rPr>
          <w:rFonts w:asciiTheme="minorHAnsi" w:hAnsiTheme="minorHAnsi" w:cstheme="minorHAnsi"/>
          <w:sz w:val="24"/>
        </w:rPr>
      </w:pPr>
      <w:proofErr w:type="spellStart"/>
      <w:r w:rsidRPr="00002577">
        <w:rPr>
          <w:rFonts w:asciiTheme="minorHAnsi" w:hAnsiTheme="minorHAnsi" w:cstheme="minorHAnsi"/>
          <w:sz w:val="24"/>
        </w:rPr>
        <w:t>Βήμ</w:t>
      </w:r>
      <w:proofErr w:type="spellEnd"/>
      <w:r w:rsidRPr="00002577">
        <w:rPr>
          <w:rFonts w:asciiTheme="minorHAnsi" w:hAnsiTheme="minorHAnsi" w:cstheme="minorHAnsi"/>
          <w:sz w:val="24"/>
        </w:rPr>
        <w:t xml:space="preserve">α 7: </w:t>
      </w:r>
      <w:proofErr w:type="spellStart"/>
      <w:r w:rsidRPr="00002577">
        <w:rPr>
          <w:rFonts w:asciiTheme="minorHAnsi" w:hAnsiTheme="minorHAnsi" w:cstheme="minorHAnsi"/>
          <w:sz w:val="24"/>
        </w:rPr>
        <w:t>Προ</w:t>
      </w:r>
      <w:proofErr w:type="spellEnd"/>
      <w:r w:rsidRPr="00002577">
        <w:rPr>
          <w:rFonts w:asciiTheme="minorHAnsi" w:hAnsiTheme="minorHAnsi" w:cstheme="minorHAnsi"/>
          <w:sz w:val="24"/>
        </w:rPr>
        <w:t xml:space="preserve">βολή </w:t>
      </w:r>
      <w:proofErr w:type="spellStart"/>
      <w:r w:rsidRPr="00002577">
        <w:rPr>
          <w:rFonts w:asciiTheme="minorHAnsi" w:hAnsiTheme="minorHAnsi" w:cstheme="minorHAnsi"/>
          <w:sz w:val="24"/>
        </w:rPr>
        <w:t>ερωτήσεων</w:t>
      </w:r>
      <w:proofErr w:type="spellEnd"/>
      <w:r w:rsidRPr="00002577">
        <w:rPr>
          <w:rFonts w:asciiTheme="minorHAnsi" w:hAnsiTheme="minorHAnsi" w:cstheme="minorHAnsi"/>
          <w:sz w:val="24"/>
        </w:rPr>
        <w:t xml:space="preserve"> και απα</w:t>
      </w:r>
      <w:proofErr w:type="spellStart"/>
      <w:r w:rsidRPr="00002577">
        <w:rPr>
          <w:rFonts w:asciiTheme="minorHAnsi" w:hAnsiTheme="minorHAnsi" w:cstheme="minorHAnsi"/>
          <w:sz w:val="24"/>
        </w:rPr>
        <w:t>ντήσεων</w:t>
      </w:r>
      <w:proofErr w:type="spellEnd"/>
      <w:r w:rsidRPr="00002577">
        <w:rPr>
          <w:rFonts w:asciiTheme="minorHAnsi" w:hAnsiTheme="minorHAnsi" w:cstheme="minorHAnsi"/>
          <w:sz w:val="24"/>
        </w:rPr>
        <w:t xml:space="preserve"> </w:t>
      </w:r>
    </w:p>
    <w:p w14:paraId="3A9AB404" w14:textId="77777777" w:rsidR="004B1C69" w:rsidRPr="00002577" w:rsidRDefault="00000000">
      <w:pPr>
        <w:rPr>
          <w:rFonts w:asciiTheme="minorHAnsi" w:hAnsiTheme="minorHAnsi" w:cstheme="minorHAnsi"/>
          <w:sz w:val="24"/>
        </w:rPr>
      </w:pPr>
      <w:r w:rsidRPr="00002577">
        <w:rPr>
          <w:rFonts w:asciiTheme="minorHAnsi" w:hAnsiTheme="minorHAnsi" w:cstheme="minorHAnsi"/>
          <w:sz w:val="24"/>
        </w:rPr>
        <w:t xml:space="preserve"> </w:t>
      </w:r>
    </w:p>
    <w:p w14:paraId="53FD6692" w14:textId="77777777" w:rsidR="004D6179" w:rsidRDefault="00000000" w:rsidP="004D6179">
      <w:pPr>
        <w:rPr>
          <w:rFonts w:asciiTheme="minorHAnsi" w:hAnsiTheme="minorHAnsi" w:cstheme="minorHAnsi"/>
          <w:sz w:val="24"/>
          <w:lang w:val="el-GR"/>
        </w:rPr>
      </w:pPr>
      <w:r w:rsidRPr="00002577">
        <w:rPr>
          <w:rFonts w:asciiTheme="minorHAnsi" w:hAnsiTheme="minorHAnsi" w:cstheme="minorHAnsi"/>
          <w:sz w:val="24"/>
          <w:lang w:val="el-GR"/>
        </w:rPr>
        <w:t xml:space="preserve">Παρατίθενται στη συνέχεια τα διαγράμματα </w:t>
      </w:r>
      <w:r w:rsidRPr="00002577">
        <w:rPr>
          <w:rFonts w:asciiTheme="minorHAnsi" w:hAnsiTheme="minorHAnsi" w:cstheme="minorHAnsi"/>
          <w:sz w:val="24"/>
        </w:rPr>
        <w:t>UML</w:t>
      </w:r>
      <w:r w:rsidRPr="00002577">
        <w:rPr>
          <w:rFonts w:asciiTheme="minorHAnsi" w:hAnsiTheme="minorHAnsi" w:cstheme="minorHAnsi"/>
          <w:sz w:val="24"/>
          <w:lang w:val="el-GR"/>
        </w:rPr>
        <w:t xml:space="preserve"> </w:t>
      </w:r>
      <w:r w:rsidRPr="00002577">
        <w:rPr>
          <w:rFonts w:asciiTheme="minorHAnsi" w:hAnsiTheme="minorHAnsi" w:cstheme="minorHAnsi"/>
          <w:sz w:val="24"/>
        </w:rPr>
        <w:t>Sequence</w:t>
      </w:r>
      <w:r w:rsidRPr="00002577">
        <w:rPr>
          <w:rFonts w:asciiTheme="minorHAnsi" w:hAnsiTheme="minorHAnsi" w:cstheme="minorHAnsi"/>
          <w:sz w:val="24"/>
          <w:lang w:val="el-GR"/>
        </w:rPr>
        <w:t xml:space="preserve"> &amp; </w:t>
      </w:r>
      <w:r w:rsidRPr="00002577">
        <w:rPr>
          <w:rFonts w:asciiTheme="minorHAnsi" w:hAnsiTheme="minorHAnsi" w:cstheme="minorHAnsi"/>
          <w:sz w:val="24"/>
        </w:rPr>
        <w:t>Activity</w:t>
      </w:r>
      <w:r w:rsidRPr="00002577">
        <w:rPr>
          <w:rFonts w:asciiTheme="minorHAnsi" w:hAnsiTheme="minorHAnsi" w:cstheme="minorHAnsi"/>
          <w:sz w:val="24"/>
          <w:lang w:val="el-GR"/>
        </w:rPr>
        <w:t xml:space="preserve"> τα οποία επεξηγούν και αναλύουν τα ανωτέρω βήματα:</w:t>
      </w:r>
      <w:bookmarkStart w:id="6" w:name="iVpYzyGGAqBwARFV"/>
    </w:p>
    <w:p w14:paraId="3FF2E2AB" w14:textId="77777777" w:rsidR="004D6179" w:rsidRDefault="004D6179" w:rsidP="004D6179">
      <w:pPr>
        <w:rPr>
          <w:rFonts w:asciiTheme="minorHAnsi" w:hAnsiTheme="minorHAnsi" w:cstheme="minorHAnsi"/>
          <w:sz w:val="24"/>
          <w:lang w:val="el-GR"/>
        </w:rPr>
      </w:pPr>
    </w:p>
    <w:p w14:paraId="062B7347" w14:textId="77777777" w:rsidR="004D6179" w:rsidRDefault="004D6179">
      <w:pPr>
        <w:pStyle w:val="5"/>
        <w:rPr>
          <w:rFonts w:asciiTheme="minorHAnsi" w:hAnsiTheme="minorHAnsi" w:cstheme="minorHAnsi"/>
        </w:rPr>
      </w:pPr>
      <w:r w:rsidRPr="00EC28B1">
        <w:rPr>
          <w:rFonts w:asciiTheme="minorHAnsi" w:hAnsiTheme="minorHAnsi" w:cstheme="minorHAnsi"/>
          <w:noProof/>
        </w:rPr>
        <w:lastRenderedPageBreak/>
        <w:drawing>
          <wp:anchor distT="0" distB="0" distL="114300" distR="114300" simplePos="0" relativeHeight="251663360" behindDoc="0" locked="0" layoutInCell="1" allowOverlap="1" wp14:anchorId="30C604D1" wp14:editId="482C078D">
            <wp:simplePos x="0" y="0"/>
            <wp:positionH relativeFrom="column">
              <wp:posOffset>981075</wp:posOffset>
            </wp:positionH>
            <wp:positionV relativeFrom="paragraph">
              <wp:posOffset>361950</wp:posOffset>
            </wp:positionV>
            <wp:extent cx="4381500" cy="9172575"/>
            <wp:effectExtent l="0" t="0" r="0" b="0"/>
            <wp:wrapTopAndBottom/>
            <wp:docPr id="23" name="Image11.png" title="View Answers of a Questionnair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
                    <a:stretch>
                      <a:fillRect/>
                    </a:stretch>
                  </pic:blipFill>
                  <pic:spPr>
                    <a:xfrm>
                      <a:off x="0" y="0"/>
                      <a:ext cx="4381500" cy="9172575"/>
                    </a:xfrm>
                    <a:prstGeom prst="rect">
                      <a:avLst/>
                    </a:prstGeom>
                  </pic:spPr>
                </pic:pic>
              </a:graphicData>
            </a:graphic>
            <wp14:sizeRelH relativeFrom="margin">
              <wp14:pctWidth>0</wp14:pctWidth>
            </wp14:sizeRelH>
            <wp14:sizeRelV relativeFrom="margin">
              <wp14:pctHeight>0</wp14:pctHeight>
            </wp14:sizeRelV>
          </wp:anchor>
        </w:drawing>
      </w:r>
      <w:r w:rsidRPr="00EC28B1">
        <w:rPr>
          <w:rFonts w:asciiTheme="minorHAnsi" w:hAnsiTheme="minorHAnsi" w:cstheme="minorHAnsi"/>
        </w:rPr>
        <w:t>View Answers of a Questionnaire Sequence Diagram</w:t>
      </w:r>
      <w:bookmarkStart w:id="7" w:name="cdEgIyGGAqBwARDM"/>
      <w:bookmarkEnd w:id="6"/>
    </w:p>
    <w:p w14:paraId="2D58C355" w14:textId="63F341AD" w:rsidR="004B1C69" w:rsidRPr="00EC28B1" w:rsidRDefault="00000000">
      <w:pPr>
        <w:pStyle w:val="5"/>
        <w:rPr>
          <w:rFonts w:asciiTheme="minorHAnsi" w:hAnsiTheme="minorHAnsi" w:cstheme="minorHAnsi"/>
        </w:rPr>
      </w:pPr>
      <w:r w:rsidRPr="00EC28B1">
        <w:rPr>
          <w:rFonts w:asciiTheme="minorHAnsi" w:hAnsiTheme="minorHAnsi" w:cstheme="minorHAnsi"/>
        </w:rPr>
        <w:lastRenderedPageBreak/>
        <w:t>View answers of a questionnaire Activity Diagram</w:t>
      </w:r>
      <w:bookmarkEnd w:id="7"/>
    </w:p>
    <w:p w14:paraId="414A58BD" w14:textId="059FF7E1"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7CF462B0" wp14:editId="467AF558">
            <wp:extent cx="6223000" cy="1968499"/>
            <wp:effectExtent l="0" t="0" r="0" b="0"/>
            <wp:docPr id="25" name="Image12.png" title="View answers of a questionnair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4"/>
                    <a:stretch>
                      <a:fillRect/>
                    </a:stretch>
                  </pic:blipFill>
                  <pic:spPr>
                    <a:xfrm>
                      <a:off x="0" y="0"/>
                      <a:ext cx="6223000" cy="1968499"/>
                    </a:xfrm>
                    <a:prstGeom prst="rect">
                      <a:avLst/>
                    </a:prstGeom>
                  </pic:spPr>
                </pic:pic>
              </a:graphicData>
            </a:graphic>
          </wp:inline>
        </w:drawing>
      </w:r>
    </w:p>
    <w:p w14:paraId="5C3B21BA" w14:textId="4CA90731" w:rsidR="004B1C69" w:rsidRPr="00EC28B1" w:rsidRDefault="00000000">
      <w:pPr>
        <w:rPr>
          <w:rFonts w:asciiTheme="minorHAnsi" w:hAnsiTheme="minorHAnsi" w:cstheme="minorHAnsi"/>
        </w:rPr>
      </w:pPr>
      <w:r w:rsidRPr="00EC28B1">
        <w:rPr>
          <w:rFonts w:asciiTheme="minorHAnsi" w:hAnsiTheme="minorHAnsi" w:cstheme="minorHAnsi"/>
        </w:rPr>
        <w:t xml:space="preserve"> </w:t>
      </w:r>
    </w:p>
    <w:p w14:paraId="6389B8F4" w14:textId="7C4FCB0D" w:rsidR="004B1C69" w:rsidRPr="00EC28B1" w:rsidRDefault="00000000">
      <w:pPr>
        <w:pStyle w:val="4"/>
        <w:rPr>
          <w:rFonts w:asciiTheme="minorHAnsi" w:hAnsiTheme="minorHAnsi" w:cstheme="minorHAnsi"/>
          <w:lang w:val="el-GR"/>
        </w:rPr>
      </w:pPr>
      <w:r w:rsidRPr="00EC28B1">
        <w:rPr>
          <w:rFonts w:asciiTheme="minorHAnsi" w:hAnsiTheme="minorHAnsi" w:cstheme="minorHAnsi"/>
          <w:lang w:val="el-GR"/>
        </w:rPr>
        <w:t xml:space="preserve">2.1.2.6 Δεδομένα εξόδου  </w:t>
      </w:r>
    </w:p>
    <w:p w14:paraId="3589676C" w14:textId="77777777" w:rsidR="004B1C69" w:rsidRPr="00C71E68" w:rsidRDefault="00000000">
      <w:pPr>
        <w:rPr>
          <w:rFonts w:asciiTheme="minorHAnsi" w:hAnsiTheme="minorHAnsi" w:cstheme="minorHAnsi"/>
          <w:sz w:val="24"/>
        </w:rPr>
      </w:pPr>
      <w:r w:rsidRPr="00C71E68">
        <w:rPr>
          <w:rFonts w:asciiTheme="minorHAnsi" w:hAnsiTheme="minorHAnsi" w:cstheme="minorHAnsi"/>
          <w:sz w:val="24"/>
          <w:lang w:val="el-GR"/>
        </w:rPr>
        <w:t xml:space="preserve">        Κατά την εκτέλεση του συγκεκριμένου </w:t>
      </w:r>
      <w:r w:rsidRPr="00C71E68">
        <w:rPr>
          <w:rFonts w:asciiTheme="minorHAnsi" w:hAnsiTheme="minorHAnsi" w:cstheme="minorHAnsi"/>
          <w:sz w:val="24"/>
        </w:rPr>
        <w:t>use</w:t>
      </w:r>
      <w:r w:rsidRPr="00C71E68">
        <w:rPr>
          <w:rFonts w:asciiTheme="minorHAnsi" w:hAnsiTheme="minorHAnsi" w:cstheme="minorHAnsi"/>
          <w:sz w:val="24"/>
          <w:lang w:val="el-GR"/>
        </w:rPr>
        <w:t xml:space="preserve"> </w:t>
      </w:r>
      <w:r w:rsidRPr="00C71E68">
        <w:rPr>
          <w:rFonts w:asciiTheme="minorHAnsi" w:hAnsiTheme="minorHAnsi" w:cstheme="minorHAnsi"/>
          <w:sz w:val="24"/>
        </w:rPr>
        <w:t>case</w:t>
      </w:r>
      <w:r w:rsidRPr="00C71E68">
        <w:rPr>
          <w:rFonts w:asciiTheme="minorHAnsi" w:hAnsiTheme="minorHAnsi" w:cstheme="minorHAnsi"/>
          <w:sz w:val="24"/>
          <w:lang w:val="el-GR"/>
        </w:rPr>
        <w:t xml:space="preserve"> επιστρέφονται ως έξοδος από τη βάση </w:t>
      </w:r>
      <w:r w:rsidRPr="00C71E68">
        <w:rPr>
          <w:rFonts w:asciiTheme="minorHAnsi" w:hAnsiTheme="minorHAnsi" w:cstheme="minorHAnsi"/>
          <w:sz w:val="24"/>
        </w:rPr>
        <w:t>documents</w:t>
      </w:r>
      <w:r w:rsidRPr="00C71E68">
        <w:rPr>
          <w:rFonts w:asciiTheme="minorHAnsi" w:hAnsiTheme="minorHAnsi" w:cstheme="minorHAnsi"/>
          <w:sz w:val="24"/>
          <w:lang w:val="el-GR"/>
        </w:rPr>
        <w:t xml:space="preserve"> με τις απαντήσεις που δόθηκαν στο συγκεκριμένο </w:t>
      </w:r>
      <w:r w:rsidRPr="00C71E68">
        <w:rPr>
          <w:rFonts w:asciiTheme="minorHAnsi" w:hAnsiTheme="minorHAnsi" w:cstheme="minorHAnsi"/>
          <w:sz w:val="24"/>
        </w:rPr>
        <w:t>session</w:t>
      </w:r>
      <w:r w:rsidRPr="00C71E68">
        <w:rPr>
          <w:rFonts w:asciiTheme="minorHAnsi" w:hAnsiTheme="minorHAnsi" w:cstheme="minorHAnsi"/>
          <w:sz w:val="24"/>
          <w:lang w:val="el-GR"/>
        </w:rPr>
        <w:t xml:space="preserve"> που επέλεξε ο χρήστης. </w:t>
      </w:r>
      <w:r w:rsidRPr="00C71E68">
        <w:rPr>
          <w:rFonts w:asciiTheme="minorHAnsi" w:hAnsiTheme="minorHAnsi" w:cstheme="minorHAnsi"/>
          <w:sz w:val="24"/>
        </w:rPr>
        <w:t xml:space="preserve">Η </w:t>
      </w:r>
      <w:proofErr w:type="spellStart"/>
      <w:r w:rsidRPr="00C71E68">
        <w:rPr>
          <w:rFonts w:asciiTheme="minorHAnsi" w:hAnsiTheme="minorHAnsi" w:cstheme="minorHAnsi"/>
          <w:sz w:val="24"/>
        </w:rPr>
        <w:t>μορφή</w:t>
      </w:r>
      <w:proofErr w:type="spellEnd"/>
      <w:r w:rsidRPr="00C71E68">
        <w:rPr>
          <w:rFonts w:asciiTheme="minorHAnsi" w:hAnsiTheme="minorHAnsi" w:cstheme="minorHAnsi"/>
          <w:sz w:val="24"/>
        </w:rPr>
        <w:t xml:space="preserve"> </w:t>
      </w:r>
      <w:proofErr w:type="spellStart"/>
      <w:r w:rsidRPr="00C71E68">
        <w:rPr>
          <w:rFonts w:asciiTheme="minorHAnsi" w:hAnsiTheme="minorHAnsi" w:cstheme="minorHAnsi"/>
          <w:sz w:val="24"/>
        </w:rPr>
        <w:t>των</w:t>
      </w:r>
      <w:proofErr w:type="spellEnd"/>
      <w:r w:rsidRPr="00C71E68">
        <w:rPr>
          <w:rFonts w:asciiTheme="minorHAnsi" w:hAnsiTheme="minorHAnsi" w:cstheme="minorHAnsi"/>
          <w:sz w:val="24"/>
        </w:rPr>
        <w:t xml:space="preserve"> documents π</w:t>
      </w:r>
      <w:proofErr w:type="spellStart"/>
      <w:r w:rsidRPr="00C71E68">
        <w:rPr>
          <w:rFonts w:asciiTheme="minorHAnsi" w:hAnsiTheme="minorHAnsi" w:cstheme="minorHAnsi"/>
          <w:sz w:val="24"/>
        </w:rPr>
        <w:t>ου</w:t>
      </w:r>
      <w:proofErr w:type="spellEnd"/>
      <w:r w:rsidRPr="00C71E68">
        <w:rPr>
          <w:rFonts w:asciiTheme="minorHAnsi" w:hAnsiTheme="minorHAnsi" w:cstheme="minorHAnsi"/>
          <w:sz w:val="24"/>
        </w:rPr>
        <w:t xml:space="preserve"> επ</w:t>
      </w:r>
      <w:proofErr w:type="spellStart"/>
      <w:r w:rsidRPr="00C71E68">
        <w:rPr>
          <w:rFonts w:asciiTheme="minorHAnsi" w:hAnsiTheme="minorHAnsi" w:cstheme="minorHAnsi"/>
          <w:sz w:val="24"/>
        </w:rPr>
        <w:t>ιστρέφοντ</w:t>
      </w:r>
      <w:proofErr w:type="spellEnd"/>
      <w:r w:rsidRPr="00C71E68">
        <w:rPr>
          <w:rFonts w:asciiTheme="minorHAnsi" w:hAnsiTheme="minorHAnsi" w:cstheme="minorHAnsi"/>
          <w:sz w:val="24"/>
        </w:rPr>
        <w:t xml:space="preserve">αι </w:t>
      </w:r>
      <w:proofErr w:type="spellStart"/>
      <w:r w:rsidRPr="00C71E68">
        <w:rPr>
          <w:rFonts w:asciiTheme="minorHAnsi" w:hAnsiTheme="minorHAnsi" w:cstheme="minorHAnsi"/>
          <w:sz w:val="24"/>
        </w:rPr>
        <w:t>είν</w:t>
      </w:r>
      <w:proofErr w:type="spellEnd"/>
      <w:r w:rsidRPr="00C71E68">
        <w:rPr>
          <w:rFonts w:asciiTheme="minorHAnsi" w:hAnsiTheme="minorHAnsi" w:cstheme="minorHAnsi"/>
          <w:sz w:val="24"/>
        </w:rPr>
        <w:t xml:space="preserve">αι η </w:t>
      </w:r>
      <w:proofErr w:type="spellStart"/>
      <w:r w:rsidRPr="00C71E68">
        <w:rPr>
          <w:rFonts w:asciiTheme="minorHAnsi" w:hAnsiTheme="minorHAnsi" w:cstheme="minorHAnsi"/>
          <w:sz w:val="24"/>
        </w:rPr>
        <w:t>εξής</w:t>
      </w:r>
      <w:proofErr w:type="spellEnd"/>
      <w:r w:rsidRPr="00C71E68">
        <w:rPr>
          <w:rFonts w:asciiTheme="minorHAnsi" w:hAnsiTheme="minorHAnsi" w:cstheme="minorHAnsi"/>
          <w:sz w:val="24"/>
        </w:rPr>
        <w:t xml:space="preserve">: </w:t>
      </w:r>
    </w:p>
    <w:p w14:paraId="73515A98" w14:textId="77777777" w:rsidR="004B1C69" w:rsidRPr="00C71E68" w:rsidRDefault="00000000">
      <w:pPr>
        <w:numPr>
          <w:ilvl w:val="0"/>
          <w:numId w:val="18"/>
        </w:numPr>
        <w:rPr>
          <w:rFonts w:asciiTheme="minorHAnsi" w:hAnsiTheme="minorHAnsi" w:cstheme="minorHAnsi"/>
          <w:sz w:val="24"/>
        </w:rPr>
      </w:pPr>
      <w:proofErr w:type="spellStart"/>
      <w:r w:rsidRPr="00C71E68">
        <w:rPr>
          <w:rFonts w:asciiTheme="minorHAnsi" w:hAnsiTheme="minorHAnsi" w:cstheme="minorHAnsi"/>
          <w:sz w:val="24"/>
        </w:rPr>
        <w:t>qID</w:t>
      </w:r>
      <w:proofErr w:type="spellEnd"/>
      <w:r w:rsidRPr="00C71E68">
        <w:rPr>
          <w:rFonts w:asciiTheme="minorHAnsi" w:hAnsiTheme="minorHAnsi" w:cstheme="minorHAnsi"/>
          <w:sz w:val="24"/>
        </w:rPr>
        <w:t xml:space="preserve"> (String) </w:t>
      </w:r>
    </w:p>
    <w:p w14:paraId="130D7A8C" w14:textId="77777777" w:rsidR="004B1C69" w:rsidRPr="00C71E68" w:rsidRDefault="00000000">
      <w:pPr>
        <w:numPr>
          <w:ilvl w:val="0"/>
          <w:numId w:val="18"/>
        </w:numPr>
        <w:rPr>
          <w:rFonts w:asciiTheme="minorHAnsi" w:hAnsiTheme="minorHAnsi" w:cstheme="minorHAnsi"/>
          <w:sz w:val="24"/>
        </w:rPr>
      </w:pPr>
      <w:proofErr w:type="spellStart"/>
      <w:r w:rsidRPr="00C71E68">
        <w:rPr>
          <w:rFonts w:asciiTheme="minorHAnsi" w:hAnsiTheme="minorHAnsi" w:cstheme="minorHAnsi"/>
          <w:sz w:val="24"/>
        </w:rPr>
        <w:t>optID</w:t>
      </w:r>
      <w:proofErr w:type="spellEnd"/>
      <w:r w:rsidRPr="00C71E68">
        <w:rPr>
          <w:rFonts w:asciiTheme="minorHAnsi" w:hAnsiTheme="minorHAnsi" w:cstheme="minorHAnsi"/>
          <w:sz w:val="24"/>
        </w:rPr>
        <w:t xml:space="preserve"> (String) </w:t>
      </w:r>
    </w:p>
    <w:p w14:paraId="0723141F" w14:textId="77777777" w:rsidR="004B1C69" w:rsidRPr="00C71E68" w:rsidRDefault="00000000">
      <w:pPr>
        <w:numPr>
          <w:ilvl w:val="0"/>
          <w:numId w:val="18"/>
        </w:numPr>
        <w:rPr>
          <w:rFonts w:asciiTheme="minorHAnsi" w:hAnsiTheme="minorHAnsi" w:cstheme="minorHAnsi"/>
          <w:sz w:val="24"/>
        </w:rPr>
      </w:pPr>
      <w:proofErr w:type="spellStart"/>
      <w:r w:rsidRPr="00C71E68">
        <w:rPr>
          <w:rFonts w:asciiTheme="minorHAnsi" w:hAnsiTheme="minorHAnsi" w:cstheme="minorHAnsi"/>
          <w:sz w:val="24"/>
        </w:rPr>
        <w:t>sessionID</w:t>
      </w:r>
      <w:proofErr w:type="spellEnd"/>
      <w:r w:rsidRPr="00C71E68">
        <w:rPr>
          <w:rFonts w:asciiTheme="minorHAnsi" w:hAnsiTheme="minorHAnsi" w:cstheme="minorHAnsi"/>
          <w:sz w:val="24"/>
        </w:rPr>
        <w:t xml:space="preserve"> (String) </w:t>
      </w:r>
    </w:p>
    <w:p w14:paraId="67C792C5" w14:textId="77777777" w:rsidR="004B1C69" w:rsidRPr="00C71E68" w:rsidRDefault="00000000">
      <w:pPr>
        <w:numPr>
          <w:ilvl w:val="0"/>
          <w:numId w:val="18"/>
        </w:numPr>
        <w:rPr>
          <w:rFonts w:asciiTheme="minorHAnsi" w:hAnsiTheme="minorHAnsi" w:cstheme="minorHAnsi"/>
          <w:sz w:val="24"/>
        </w:rPr>
      </w:pPr>
      <w:proofErr w:type="spellStart"/>
      <w:r w:rsidRPr="00C71E68">
        <w:rPr>
          <w:rFonts w:asciiTheme="minorHAnsi" w:hAnsiTheme="minorHAnsi" w:cstheme="minorHAnsi"/>
          <w:sz w:val="24"/>
        </w:rPr>
        <w:t>questionnaireID</w:t>
      </w:r>
      <w:proofErr w:type="spellEnd"/>
      <w:r w:rsidRPr="00C71E68">
        <w:rPr>
          <w:rFonts w:asciiTheme="minorHAnsi" w:hAnsiTheme="minorHAnsi" w:cstheme="minorHAnsi"/>
          <w:sz w:val="24"/>
        </w:rPr>
        <w:t xml:space="preserve"> (String) </w:t>
      </w:r>
    </w:p>
    <w:p w14:paraId="40FF993F" w14:textId="77777777" w:rsidR="00E835C7" w:rsidRDefault="00E835C7">
      <w:pPr>
        <w:pStyle w:val="2"/>
        <w:rPr>
          <w:rFonts w:asciiTheme="minorHAnsi" w:eastAsia="Cambria" w:hAnsiTheme="minorHAnsi" w:cstheme="minorHAnsi"/>
          <w:color w:val="4F81BD"/>
          <w:sz w:val="28"/>
        </w:rPr>
      </w:pPr>
    </w:p>
    <w:p w14:paraId="6E568188" w14:textId="58795004" w:rsidR="004B1C69" w:rsidRPr="00E835C7" w:rsidRDefault="00000000">
      <w:pPr>
        <w:pStyle w:val="2"/>
        <w:rPr>
          <w:rFonts w:asciiTheme="minorHAnsi" w:hAnsiTheme="minorHAnsi" w:cstheme="minorHAnsi"/>
          <w:sz w:val="28"/>
        </w:rPr>
      </w:pPr>
      <w:r w:rsidRPr="00E835C7">
        <w:rPr>
          <w:rFonts w:asciiTheme="minorHAnsi" w:eastAsia="Cambria" w:hAnsiTheme="minorHAnsi" w:cstheme="minorHAnsi"/>
          <w:color w:val="4F81BD"/>
          <w:sz w:val="28"/>
        </w:rPr>
        <w:t>2.2. Απα</w:t>
      </w:r>
      <w:proofErr w:type="spellStart"/>
      <w:r w:rsidRPr="00E835C7">
        <w:rPr>
          <w:rFonts w:asciiTheme="minorHAnsi" w:eastAsia="Cambria" w:hAnsiTheme="minorHAnsi" w:cstheme="minorHAnsi"/>
          <w:color w:val="4F81BD"/>
          <w:sz w:val="28"/>
        </w:rPr>
        <w:t>ιτήσεις</w:t>
      </w:r>
      <w:proofErr w:type="spellEnd"/>
      <w:r w:rsidRPr="00E835C7">
        <w:rPr>
          <w:rFonts w:asciiTheme="minorHAnsi" w:eastAsia="Cambria" w:hAnsiTheme="minorHAnsi" w:cstheme="minorHAnsi"/>
          <w:color w:val="4F81BD"/>
          <w:sz w:val="28"/>
        </w:rPr>
        <w:t xml:space="preserve"> επ</w:t>
      </w:r>
      <w:proofErr w:type="spellStart"/>
      <w:r w:rsidRPr="00E835C7">
        <w:rPr>
          <w:rFonts w:asciiTheme="minorHAnsi" w:eastAsia="Cambria" w:hAnsiTheme="minorHAnsi" w:cstheme="minorHAnsi"/>
          <w:color w:val="4F81BD"/>
          <w:sz w:val="28"/>
        </w:rPr>
        <w:t>ιδόσεων</w:t>
      </w:r>
      <w:proofErr w:type="spellEnd"/>
      <w:r w:rsidRPr="00E835C7">
        <w:rPr>
          <w:rFonts w:asciiTheme="minorHAnsi" w:eastAsia="Cambria" w:hAnsiTheme="minorHAnsi" w:cstheme="minorHAnsi"/>
          <w:color w:val="4F81BD"/>
          <w:sz w:val="28"/>
        </w:rPr>
        <w:t xml:space="preserve"> </w:t>
      </w:r>
      <w:r w:rsidRPr="00E835C7">
        <w:rPr>
          <w:rFonts w:asciiTheme="minorHAnsi" w:hAnsiTheme="minorHAnsi" w:cstheme="minorHAnsi"/>
          <w:sz w:val="28"/>
        </w:rPr>
        <w:t xml:space="preserve"> </w:t>
      </w:r>
    </w:p>
    <w:p w14:paraId="07B422D0" w14:textId="77777777" w:rsidR="004B1C69" w:rsidRPr="00C71E68" w:rsidRDefault="00000000">
      <w:pPr>
        <w:rPr>
          <w:rFonts w:asciiTheme="minorHAnsi" w:hAnsiTheme="minorHAnsi" w:cstheme="minorHAnsi"/>
          <w:sz w:val="24"/>
          <w:lang w:val="el-GR"/>
        </w:rPr>
      </w:pPr>
      <w:r w:rsidRPr="00C71E68">
        <w:rPr>
          <w:rFonts w:asciiTheme="minorHAnsi" w:hAnsiTheme="minorHAnsi" w:cstheme="minorHAnsi"/>
          <w:sz w:val="24"/>
          <w:lang w:val="el-GR"/>
        </w:rPr>
        <w:t xml:space="preserve">        Η διαδικτυακή εφαρμογή θα πρέπει να φορτώνει γρήγορα και να ανταποκρίνεται εγκαίρως στις ενέργειες του χρήστη, παρέχοντας μια απρόσκοπτη και ευχάριστη εμπειρία χρήσης. Δεδομένου ότι πολλοί χρήστες μπορεί να είναι ταυτόχρονα συνδεδεμένοι και να αλληλεπιδρούν με την εφαρμογή, μας ενδιαφέρει ο λανθάνων χρόνος που αντιστοιχεί στο αίτημα κάθε χρήστη, να μην ξεπερνά το 1.5 δευτερόλεπτο, όταν έχουμε συνολικό φορτίο 100 χρηστών.</w:t>
      </w:r>
    </w:p>
    <w:p w14:paraId="42185D6F" w14:textId="77777777" w:rsidR="00D71420" w:rsidRDefault="00D71420">
      <w:pPr>
        <w:pStyle w:val="2"/>
        <w:rPr>
          <w:rFonts w:asciiTheme="minorHAnsi" w:eastAsia="Cambria" w:hAnsiTheme="minorHAnsi" w:cstheme="minorHAnsi"/>
          <w:color w:val="4F81BD"/>
          <w:sz w:val="24"/>
          <w:szCs w:val="24"/>
          <w:lang w:val="el-GR"/>
        </w:rPr>
      </w:pPr>
    </w:p>
    <w:p w14:paraId="24A84853" w14:textId="4500931B" w:rsidR="004B1C69" w:rsidRPr="00D71420" w:rsidRDefault="00000000">
      <w:pPr>
        <w:pStyle w:val="2"/>
        <w:rPr>
          <w:rFonts w:asciiTheme="minorHAnsi" w:hAnsiTheme="minorHAnsi" w:cstheme="minorHAnsi"/>
          <w:sz w:val="28"/>
          <w:lang w:val="el-GR"/>
        </w:rPr>
      </w:pPr>
      <w:r w:rsidRPr="00D71420">
        <w:rPr>
          <w:rFonts w:asciiTheme="minorHAnsi" w:eastAsia="Cambria" w:hAnsiTheme="minorHAnsi" w:cstheme="minorHAnsi"/>
          <w:color w:val="4F81BD"/>
          <w:sz w:val="28"/>
          <w:lang w:val="el-GR"/>
        </w:rPr>
        <w:t xml:space="preserve">2.3. Απαιτήσεις οργάνωσης δεδομένων </w:t>
      </w:r>
      <w:r w:rsidRPr="00D71420">
        <w:rPr>
          <w:rFonts w:asciiTheme="minorHAnsi" w:hAnsiTheme="minorHAnsi" w:cstheme="minorHAnsi"/>
          <w:sz w:val="28"/>
          <w:lang w:val="el-GR"/>
        </w:rPr>
        <w:t xml:space="preserve"> </w:t>
      </w:r>
    </w:p>
    <w:p w14:paraId="66EB6BEC" w14:textId="629518CC" w:rsidR="004B1C69" w:rsidRPr="00C71E68" w:rsidRDefault="00000000">
      <w:pPr>
        <w:rPr>
          <w:rFonts w:asciiTheme="minorHAnsi" w:hAnsiTheme="minorHAnsi" w:cstheme="minorHAnsi"/>
          <w:sz w:val="24"/>
          <w:lang w:val="el-GR"/>
        </w:rPr>
      </w:pPr>
      <w:r w:rsidRPr="00C71E68">
        <w:rPr>
          <w:rFonts w:asciiTheme="minorHAnsi" w:hAnsiTheme="minorHAnsi" w:cstheme="minorHAnsi"/>
          <w:sz w:val="24"/>
          <w:lang w:val="el-GR"/>
        </w:rPr>
        <w:t xml:space="preserve">        Παρουσιάζεται το </w:t>
      </w:r>
      <w:r w:rsidRPr="00C71E68">
        <w:rPr>
          <w:rFonts w:asciiTheme="minorHAnsi" w:hAnsiTheme="minorHAnsi" w:cstheme="minorHAnsi"/>
          <w:sz w:val="24"/>
        </w:rPr>
        <w:t>UML</w:t>
      </w:r>
      <w:r w:rsidRPr="00C71E68">
        <w:rPr>
          <w:rFonts w:asciiTheme="minorHAnsi" w:hAnsiTheme="minorHAnsi" w:cstheme="minorHAnsi"/>
          <w:sz w:val="24"/>
          <w:lang w:val="el-GR"/>
        </w:rPr>
        <w:t xml:space="preserve"> διάγραμμα </w:t>
      </w:r>
      <w:r w:rsidRPr="00C71E68">
        <w:rPr>
          <w:rFonts w:asciiTheme="minorHAnsi" w:hAnsiTheme="minorHAnsi" w:cstheme="minorHAnsi"/>
          <w:sz w:val="24"/>
        </w:rPr>
        <w:t>Class</w:t>
      </w:r>
      <w:r w:rsidRPr="00C71E68">
        <w:rPr>
          <w:rFonts w:asciiTheme="minorHAnsi" w:hAnsiTheme="minorHAnsi" w:cstheme="minorHAnsi"/>
          <w:sz w:val="24"/>
          <w:lang w:val="el-GR"/>
        </w:rPr>
        <w:t xml:space="preserve"> που περιγράφει τη μοντελοποίηση των φυσικών οντοτήτων σε </w:t>
      </w:r>
      <w:r w:rsidRPr="00C71E68">
        <w:rPr>
          <w:rFonts w:asciiTheme="minorHAnsi" w:hAnsiTheme="minorHAnsi" w:cstheme="minorHAnsi"/>
          <w:sz w:val="24"/>
        </w:rPr>
        <w:t>documents</w:t>
      </w:r>
      <w:r w:rsidRPr="00C71E68">
        <w:rPr>
          <w:rFonts w:asciiTheme="minorHAnsi" w:hAnsiTheme="minorHAnsi" w:cstheme="minorHAnsi"/>
          <w:sz w:val="24"/>
          <w:lang w:val="el-GR"/>
        </w:rPr>
        <w:t xml:space="preserve"> και τη σχέση μεταξύ των:</w:t>
      </w:r>
    </w:p>
    <w:p w14:paraId="7098196B" w14:textId="6EE10BD2" w:rsidR="004B1C69" w:rsidRPr="00EC28B1" w:rsidRDefault="00000000">
      <w:pPr>
        <w:pStyle w:val="3"/>
        <w:rPr>
          <w:rFonts w:asciiTheme="minorHAnsi" w:hAnsiTheme="minorHAnsi" w:cstheme="minorHAnsi"/>
        </w:rPr>
      </w:pPr>
      <w:bookmarkStart w:id="8" w:name="XVHlPyGFYEQgAQgU"/>
      <w:r w:rsidRPr="00EC28B1">
        <w:rPr>
          <w:rFonts w:asciiTheme="minorHAnsi" w:hAnsiTheme="minorHAnsi" w:cstheme="minorHAnsi"/>
        </w:rPr>
        <w:lastRenderedPageBreak/>
        <w:t>2.3.1. Database Models</w:t>
      </w:r>
      <w:bookmarkEnd w:id="8"/>
    </w:p>
    <w:p w14:paraId="1614122A" w14:textId="05B4A0F6" w:rsidR="004B1C69" w:rsidRPr="00EC28B1" w:rsidRDefault="00F6272F">
      <w:pPr>
        <w:keepNext/>
        <w:jc w:val="center"/>
        <w:rPr>
          <w:rFonts w:asciiTheme="minorHAnsi" w:hAnsiTheme="minorHAnsi" w:cstheme="minorHAnsi"/>
        </w:rPr>
      </w:pPr>
      <w:r>
        <w:rPr>
          <w:rFonts w:asciiTheme="minorHAnsi" w:hAnsiTheme="minorHAnsi" w:cstheme="minorHAnsi"/>
          <w:noProof/>
        </w:rPr>
        <w:drawing>
          <wp:inline distT="0" distB="0" distL="0" distR="0" wp14:anchorId="7D8FAB99" wp14:editId="4A386688">
            <wp:extent cx="5076825" cy="1752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extLst>
                        <a:ext uri="{28A0092B-C50C-407E-A947-70E740481C1C}">
                          <a14:useLocalDpi xmlns:a14="http://schemas.microsoft.com/office/drawing/2010/main" val="0"/>
                        </a:ext>
                      </a:extLst>
                    </a:blip>
                    <a:srcRect l="12018" t="30727" r="7912" b="20111"/>
                    <a:stretch/>
                  </pic:blipFill>
                  <pic:spPr bwMode="auto">
                    <a:xfrm>
                      <a:off x="0" y="0"/>
                      <a:ext cx="5076825" cy="1752600"/>
                    </a:xfrm>
                    <a:prstGeom prst="rect">
                      <a:avLst/>
                    </a:prstGeom>
                    <a:ln>
                      <a:noFill/>
                    </a:ln>
                    <a:extLst>
                      <a:ext uri="{53640926-AAD7-44D8-BBD7-CCE9431645EC}">
                        <a14:shadowObscured xmlns:a14="http://schemas.microsoft.com/office/drawing/2010/main"/>
                      </a:ext>
                    </a:extLst>
                  </pic:spPr>
                </pic:pic>
              </a:graphicData>
            </a:graphic>
          </wp:inline>
        </w:drawing>
      </w:r>
    </w:p>
    <w:p w14:paraId="6ACE0D0B" w14:textId="77777777" w:rsidR="00F6272F" w:rsidRDefault="00F6272F">
      <w:pPr>
        <w:pStyle w:val="4"/>
        <w:rPr>
          <w:rFonts w:asciiTheme="minorHAnsi" w:hAnsiTheme="minorHAnsi" w:cstheme="minorHAnsi"/>
          <w:lang w:val="el-GR"/>
        </w:rPr>
      </w:pPr>
    </w:p>
    <w:p w14:paraId="1B098524" w14:textId="70C2589A" w:rsidR="004B1C69" w:rsidRPr="001A17BB" w:rsidRDefault="00000000">
      <w:pPr>
        <w:pStyle w:val="4"/>
        <w:rPr>
          <w:rFonts w:asciiTheme="minorHAnsi" w:hAnsiTheme="minorHAnsi" w:cstheme="minorHAnsi"/>
          <w:szCs w:val="24"/>
          <w:lang w:val="el-GR"/>
        </w:rPr>
      </w:pPr>
      <w:r w:rsidRPr="001A17BB">
        <w:rPr>
          <w:rFonts w:asciiTheme="minorHAnsi" w:hAnsiTheme="minorHAnsi" w:cstheme="minorHAnsi"/>
          <w:szCs w:val="24"/>
          <w:lang w:val="el-GR"/>
        </w:rPr>
        <w:t xml:space="preserve">2.3.1. Απαιτήσεις και περιορισμοί πρόσβασης σε δεδομένα   </w:t>
      </w:r>
    </w:p>
    <w:p w14:paraId="57456C2D" w14:textId="77777777" w:rsidR="004B1C69" w:rsidRPr="001A17BB" w:rsidRDefault="00000000">
      <w:pPr>
        <w:rPr>
          <w:rFonts w:asciiTheme="minorHAnsi" w:hAnsiTheme="minorHAnsi" w:cstheme="minorHAnsi"/>
          <w:sz w:val="24"/>
          <w:lang w:val="el-GR"/>
        </w:rPr>
      </w:pPr>
      <w:r w:rsidRPr="001A17BB">
        <w:rPr>
          <w:rFonts w:asciiTheme="minorHAnsi" w:hAnsiTheme="minorHAnsi" w:cstheme="minorHAnsi"/>
          <w:sz w:val="24"/>
          <w:lang w:val="el-GR"/>
        </w:rPr>
        <w:t xml:space="preserve">        Διακρίνονται δύο κατηγορίες χρηστών, ο απλός χρήστης ("</w:t>
      </w:r>
      <w:r w:rsidRPr="001A17BB">
        <w:rPr>
          <w:rFonts w:asciiTheme="minorHAnsi" w:hAnsiTheme="minorHAnsi" w:cstheme="minorHAnsi"/>
          <w:sz w:val="24"/>
        </w:rPr>
        <w:t>user</w:t>
      </w:r>
      <w:r w:rsidRPr="001A17BB">
        <w:rPr>
          <w:rFonts w:asciiTheme="minorHAnsi" w:hAnsiTheme="minorHAnsi" w:cstheme="minorHAnsi"/>
          <w:sz w:val="24"/>
          <w:lang w:val="el-GR"/>
        </w:rPr>
        <w:t>") και ο διαχειριστής ("</w:t>
      </w:r>
      <w:r w:rsidRPr="001A17BB">
        <w:rPr>
          <w:rFonts w:asciiTheme="minorHAnsi" w:hAnsiTheme="minorHAnsi" w:cstheme="minorHAnsi"/>
          <w:sz w:val="24"/>
        </w:rPr>
        <w:t>admin</w:t>
      </w:r>
      <w:r w:rsidRPr="001A17BB">
        <w:rPr>
          <w:rFonts w:asciiTheme="minorHAnsi" w:hAnsiTheme="minorHAnsi" w:cstheme="minorHAnsi"/>
          <w:sz w:val="24"/>
          <w:lang w:val="el-GR"/>
        </w:rPr>
        <w:t>") προς διαχωρισμό των δικαιωμάτων πρόσβασης στα δεδομένα και τις λειτουργίες που παρέχει η εφαρμογή. Αυτή η διάκριση επιτυγχάνεται έπειτα από ταυτοποίηση (</w:t>
      </w:r>
      <w:r w:rsidRPr="001A17BB">
        <w:rPr>
          <w:rFonts w:asciiTheme="minorHAnsi" w:hAnsiTheme="minorHAnsi" w:cstheme="minorHAnsi"/>
          <w:sz w:val="24"/>
        </w:rPr>
        <w:t>Login</w:t>
      </w:r>
      <w:r w:rsidRPr="001A17BB">
        <w:rPr>
          <w:rFonts w:asciiTheme="minorHAnsi" w:hAnsiTheme="minorHAnsi" w:cstheme="minorHAnsi"/>
          <w:sz w:val="24"/>
          <w:lang w:val="el-GR"/>
        </w:rPr>
        <w:t xml:space="preserve">). </w:t>
      </w:r>
    </w:p>
    <w:p w14:paraId="1D53D9BC" w14:textId="77777777" w:rsidR="004B1C69" w:rsidRPr="001A17BB" w:rsidRDefault="00000000">
      <w:pPr>
        <w:rPr>
          <w:rFonts w:asciiTheme="minorHAnsi" w:hAnsiTheme="minorHAnsi" w:cstheme="minorHAnsi"/>
          <w:sz w:val="24"/>
          <w:lang w:val="el-GR"/>
        </w:rPr>
      </w:pPr>
      <w:r w:rsidRPr="001A17BB">
        <w:rPr>
          <w:rFonts w:asciiTheme="minorHAnsi" w:hAnsiTheme="minorHAnsi" w:cstheme="minorHAnsi"/>
          <w:sz w:val="24"/>
          <w:lang w:val="el-GR"/>
        </w:rPr>
        <w:t xml:space="preserve">        Ο </w:t>
      </w:r>
      <w:r w:rsidRPr="001A17BB">
        <w:rPr>
          <w:rFonts w:asciiTheme="minorHAnsi" w:hAnsiTheme="minorHAnsi" w:cstheme="minorHAnsi"/>
          <w:sz w:val="24"/>
        </w:rPr>
        <w:t>user</w:t>
      </w:r>
      <w:r w:rsidRPr="001A17BB">
        <w:rPr>
          <w:rFonts w:asciiTheme="minorHAnsi" w:hAnsiTheme="minorHAnsi" w:cstheme="minorHAnsi"/>
          <w:sz w:val="24"/>
          <w:lang w:val="el-GR"/>
        </w:rPr>
        <w:t xml:space="preserve"> έχει πρόσβαση στη λειτουργία απάντησης ερωτηματολογίων μέσω προβολής των αντίστοιχων πεδίων: </w:t>
      </w:r>
    </w:p>
    <w:p w14:paraId="34D4BD8A" w14:textId="77777777" w:rsidR="004B1C69" w:rsidRPr="001A17BB" w:rsidRDefault="00000000">
      <w:pPr>
        <w:numPr>
          <w:ilvl w:val="0"/>
          <w:numId w:val="19"/>
        </w:numPr>
        <w:rPr>
          <w:rFonts w:asciiTheme="minorHAnsi" w:hAnsiTheme="minorHAnsi" w:cstheme="minorHAnsi"/>
          <w:sz w:val="24"/>
        </w:rPr>
      </w:pPr>
      <w:proofErr w:type="spellStart"/>
      <w:r w:rsidRPr="001A17BB">
        <w:rPr>
          <w:rFonts w:asciiTheme="minorHAnsi" w:hAnsiTheme="minorHAnsi" w:cstheme="minorHAnsi"/>
          <w:sz w:val="24"/>
        </w:rPr>
        <w:t>questionnaireTitlle</w:t>
      </w:r>
      <w:proofErr w:type="spellEnd"/>
      <w:r w:rsidRPr="001A17BB">
        <w:rPr>
          <w:rFonts w:asciiTheme="minorHAnsi" w:hAnsiTheme="minorHAnsi" w:cstheme="minorHAnsi"/>
          <w:sz w:val="24"/>
        </w:rPr>
        <w:t xml:space="preserve">, questions από </w:t>
      </w:r>
      <w:proofErr w:type="spellStart"/>
      <w:r w:rsidRPr="001A17BB">
        <w:rPr>
          <w:rFonts w:asciiTheme="minorHAnsi" w:hAnsiTheme="minorHAnsi" w:cstheme="minorHAnsi"/>
          <w:sz w:val="24"/>
        </w:rPr>
        <w:t>το</w:t>
      </w:r>
      <w:proofErr w:type="spellEnd"/>
      <w:r w:rsidRPr="001A17BB">
        <w:rPr>
          <w:rFonts w:asciiTheme="minorHAnsi" w:hAnsiTheme="minorHAnsi" w:cstheme="minorHAnsi"/>
          <w:sz w:val="24"/>
        </w:rPr>
        <w:t xml:space="preserve"> Questionnaire Model </w:t>
      </w:r>
    </w:p>
    <w:p w14:paraId="60783278" w14:textId="77777777" w:rsidR="004B1C69" w:rsidRPr="001A17BB" w:rsidRDefault="00000000">
      <w:pPr>
        <w:numPr>
          <w:ilvl w:val="0"/>
          <w:numId w:val="19"/>
        </w:numPr>
        <w:rPr>
          <w:rFonts w:asciiTheme="minorHAnsi" w:hAnsiTheme="minorHAnsi" w:cstheme="minorHAnsi"/>
          <w:sz w:val="24"/>
        </w:rPr>
      </w:pPr>
      <w:proofErr w:type="spellStart"/>
      <w:r w:rsidRPr="001A17BB">
        <w:rPr>
          <w:rFonts w:asciiTheme="minorHAnsi" w:hAnsiTheme="minorHAnsi" w:cstheme="minorHAnsi"/>
          <w:sz w:val="24"/>
        </w:rPr>
        <w:t>qtext</w:t>
      </w:r>
      <w:proofErr w:type="spellEnd"/>
      <w:r w:rsidRPr="001A17BB">
        <w:rPr>
          <w:rFonts w:asciiTheme="minorHAnsi" w:hAnsiTheme="minorHAnsi" w:cstheme="minorHAnsi"/>
          <w:sz w:val="24"/>
        </w:rPr>
        <w:t xml:space="preserve">, options από </w:t>
      </w:r>
      <w:proofErr w:type="spellStart"/>
      <w:r w:rsidRPr="001A17BB">
        <w:rPr>
          <w:rFonts w:asciiTheme="minorHAnsi" w:hAnsiTheme="minorHAnsi" w:cstheme="minorHAnsi"/>
          <w:sz w:val="24"/>
        </w:rPr>
        <w:t>το</w:t>
      </w:r>
      <w:proofErr w:type="spellEnd"/>
      <w:r w:rsidRPr="001A17BB">
        <w:rPr>
          <w:rFonts w:asciiTheme="minorHAnsi" w:hAnsiTheme="minorHAnsi" w:cstheme="minorHAnsi"/>
          <w:sz w:val="24"/>
        </w:rPr>
        <w:t xml:space="preserve"> Question Model </w:t>
      </w:r>
    </w:p>
    <w:p w14:paraId="7E350F8A" w14:textId="77777777" w:rsidR="004B1C69" w:rsidRPr="001A17BB" w:rsidRDefault="00000000">
      <w:pPr>
        <w:numPr>
          <w:ilvl w:val="0"/>
          <w:numId w:val="19"/>
        </w:numPr>
        <w:rPr>
          <w:rFonts w:asciiTheme="minorHAnsi" w:hAnsiTheme="minorHAnsi" w:cstheme="minorHAnsi"/>
          <w:sz w:val="24"/>
        </w:rPr>
      </w:pPr>
      <w:proofErr w:type="spellStart"/>
      <w:r w:rsidRPr="001A17BB">
        <w:rPr>
          <w:rFonts w:asciiTheme="minorHAnsi" w:hAnsiTheme="minorHAnsi" w:cstheme="minorHAnsi"/>
          <w:sz w:val="24"/>
        </w:rPr>
        <w:t>opttxt</w:t>
      </w:r>
      <w:proofErr w:type="spellEnd"/>
      <w:r w:rsidRPr="001A17BB">
        <w:rPr>
          <w:rFonts w:asciiTheme="minorHAnsi" w:hAnsiTheme="minorHAnsi" w:cstheme="minorHAnsi"/>
          <w:sz w:val="24"/>
        </w:rPr>
        <w:t xml:space="preserve"> από </w:t>
      </w:r>
      <w:proofErr w:type="spellStart"/>
      <w:r w:rsidRPr="001A17BB">
        <w:rPr>
          <w:rFonts w:asciiTheme="minorHAnsi" w:hAnsiTheme="minorHAnsi" w:cstheme="minorHAnsi"/>
          <w:sz w:val="24"/>
        </w:rPr>
        <w:t>το</w:t>
      </w:r>
      <w:proofErr w:type="spellEnd"/>
      <w:r w:rsidRPr="001A17BB">
        <w:rPr>
          <w:rFonts w:asciiTheme="minorHAnsi" w:hAnsiTheme="minorHAnsi" w:cstheme="minorHAnsi"/>
          <w:sz w:val="24"/>
        </w:rPr>
        <w:t xml:space="preserve"> Option Model </w:t>
      </w:r>
    </w:p>
    <w:p w14:paraId="54A21B31" w14:textId="77777777" w:rsidR="004B1C69" w:rsidRPr="001A17BB" w:rsidRDefault="00000000">
      <w:pPr>
        <w:rPr>
          <w:rFonts w:asciiTheme="minorHAnsi" w:hAnsiTheme="minorHAnsi" w:cstheme="minorHAnsi"/>
          <w:sz w:val="24"/>
        </w:rPr>
      </w:pPr>
      <w:r w:rsidRPr="001A17BB">
        <w:rPr>
          <w:rFonts w:asciiTheme="minorHAnsi" w:hAnsiTheme="minorHAnsi" w:cstheme="minorHAnsi"/>
          <w:sz w:val="24"/>
        </w:rPr>
        <w:t xml:space="preserve">       </w:t>
      </w:r>
    </w:p>
    <w:p w14:paraId="69F9FC97" w14:textId="77777777" w:rsidR="004B1C69" w:rsidRPr="001A17BB" w:rsidRDefault="00000000">
      <w:pPr>
        <w:rPr>
          <w:rFonts w:asciiTheme="minorHAnsi" w:hAnsiTheme="minorHAnsi" w:cstheme="minorHAnsi"/>
          <w:sz w:val="24"/>
        </w:rPr>
      </w:pPr>
      <w:r w:rsidRPr="001A17BB">
        <w:rPr>
          <w:rFonts w:asciiTheme="minorHAnsi" w:hAnsiTheme="minorHAnsi" w:cstheme="minorHAnsi"/>
          <w:sz w:val="24"/>
          <w:lang w:val="el-GR"/>
        </w:rPr>
        <w:t xml:space="preserve">        Ο </w:t>
      </w:r>
      <w:r w:rsidRPr="001A17BB">
        <w:rPr>
          <w:rFonts w:asciiTheme="minorHAnsi" w:hAnsiTheme="minorHAnsi" w:cstheme="minorHAnsi"/>
          <w:sz w:val="24"/>
        </w:rPr>
        <w:t>admin</w:t>
      </w:r>
      <w:r w:rsidRPr="001A17BB">
        <w:rPr>
          <w:rFonts w:asciiTheme="minorHAnsi" w:hAnsiTheme="minorHAnsi" w:cstheme="minorHAnsi"/>
          <w:sz w:val="24"/>
          <w:lang w:val="el-GR"/>
        </w:rPr>
        <w:t xml:space="preserve"> έχει πρόσβαση στην προβολή και επεξεργασία όλων των </w:t>
      </w:r>
      <w:r w:rsidRPr="001A17BB">
        <w:rPr>
          <w:rFonts w:asciiTheme="minorHAnsi" w:hAnsiTheme="minorHAnsi" w:cstheme="minorHAnsi"/>
          <w:sz w:val="24"/>
        </w:rPr>
        <w:t>documents</w:t>
      </w:r>
      <w:r w:rsidRPr="001A17BB">
        <w:rPr>
          <w:rFonts w:asciiTheme="minorHAnsi" w:hAnsiTheme="minorHAnsi" w:cstheme="minorHAnsi"/>
          <w:sz w:val="24"/>
          <w:lang w:val="el-GR"/>
        </w:rPr>
        <w:t xml:space="preserve"> της βάσης και σε όλα τα πεδία τους. </w:t>
      </w:r>
      <w:proofErr w:type="spellStart"/>
      <w:r w:rsidRPr="001A17BB">
        <w:rPr>
          <w:rFonts w:asciiTheme="minorHAnsi" w:hAnsiTheme="minorHAnsi" w:cstheme="minorHAnsi"/>
          <w:sz w:val="24"/>
        </w:rPr>
        <w:t>Οι</w:t>
      </w:r>
      <w:proofErr w:type="spellEnd"/>
      <w:r w:rsidRPr="001A17BB">
        <w:rPr>
          <w:rFonts w:asciiTheme="minorHAnsi" w:hAnsiTheme="minorHAnsi" w:cstheme="minorHAnsi"/>
          <w:sz w:val="24"/>
        </w:rPr>
        <w:t xml:space="preserve"> </w:t>
      </w:r>
      <w:proofErr w:type="spellStart"/>
      <w:r w:rsidRPr="001A17BB">
        <w:rPr>
          <w:rFonts w:asciiTheme="minorHAnsi" w:hAnsiTheme="minorHAnsi" w:cstheme="minorHAnsi"/>
          <w:sz w:val="24"/>
        </w:rPr>
        <w:t>λειτουργίες</w:t>
      </w:r>
      <w:proofErr w:type="spellEnd"/>
      <w:r w:rsidRPr="001A17BB">
        <w:rPr>
          <w:rFonts w:asciiTheme="minorHAnsi" w:hAnsiTheme="minorHAnsi" w:cstheme="minorHAnsi"/>
          <w:sz w:val="24"/>
        </w:rPr>
        <w:t xml:space="preserve"> π</w:t>
      </w:r>
      <w:proofErr w:type="spellStart"/>
      <w:r w:rsidRPr="001A17BB">
        <w:rPr>
          <w:rFonts w:asciiTheme="minorHAnsi" w:hAnsiTheme="minorHAnsi" w:cstheme="minorHAnsi"/>
          <w:sz w:val="24"/>
        </w:rPr>
        <w:t>ου</w:t>
      </w:r>
      <w:proofErr w:type="spellEnd"/>
      <w:r w:rsidRPr="001A17BB">
        <w:rPr>
          <w:rFonts w:asciiTheme="minorHAnsi" w:hAnsiTheme="minorHAnsi" w:cstheme="minorHAnsi"/>
          <w:sz w:val="24"/>
        </w:rPr>
        <w:t xml:space="preserve"> μπ</w:t>
      </w:r>
      <w:proofErr w:type="spellStart"/>
      <w:r w:rsidRPr="001A17BB">
        <w:rPr>
          <w:rFonts w:asciiTheme="minorHAnsi" w:hAnsiTheme="minorHAnsi" w:cstheme="minorHAnsi"/>
          <w:sz w:val="24"/>
        </w:rPr>
        <w:t>ορεί</w:t>
      </w:r>
      <w:proofErr w:type="spellEnd"/>
      <w:r w:rsidRPr="001A17BB">
        <w:rPr>
          <w:rFonts w:asciiTheme="minorHAnsi" w:hAnsiTheme="minorHAnsi" w:cstheme="minorHAnsi"/>
          <w:sz w:val="24"/>
        </w:rPr>
        <w:t xml:space="preserve"> να </w:t>
      </w:r>
      <w:proofErr w:type="spellStart"/>
      <w:r w:rsidRPr="001A17BB">
        <w:rPr>
          <w:rFonts w:asciiTheme="minorHAnsi" w:hAnsiTheme="minorHAnsi" w:cstheme="minorHAnsi"/>
          <w:sz w:val="24"/>
        </w:rPr>
        <w:t>εκτελέσει</w:t>
      </w:r>
      <w:proofErr w:type="spellEnd"/>
      <w:r w:rsidRPr="001A17BB">
        <w:rPr>
          <w:rFonts w:asciiTheme="minorHAnsi" w:hAnsiTheme="minorHAnsi" w:cstheme="minorHAnsi"/>
          <w:sz w:val="24"/>
        </w:rPr>
        <w:t xml:space="preserve"> </w:t>
      </w:r>
      <w:proofErr w:type="spellStart"/>
      <w:r w:rsidRPr="001A17BB">
        <w:rPr>
          <w:rFonts w:asciiTheme="minorHAnsi" w:hAnsiTheme="minorHAnsi" w:cstheme="minorHAnsi"/>
          <w:sz w:val="24"/>
        </w:rPr>
        <w:t>είν</w:t>
      </w:r>
      <w:proofErr w:type="spellEnd"/>
      <w:r w:rsidRPr="001A17BB">
        <w:rPr>
          <w:rFonts w:asciiTheme="minorHAnsi" w:hAnsiTheme="minorHAnsi" w:cstheme="minorHAnsi"/>
          <w:sz w:val="24"/>
        </w:rPr>
        <w:t xml:space="preserve">αι </w:t>
      </w:r>
      <w:proofErr w:type="spellStart"/>
      <w:r w:rsidRPr="001A17BB">
        <w:rPr>
          <w:rFonts w:asciiTheme="minorHAnsi" w:hAnsiTheme="minorHAnsi" w:cstheme="minorHAnsi"/>
          <w:sz w:val="24"/>
        </w:rPr>
        <w:t>οι</w:t>
      </w:r>
      <w:proofErr w:type="spellEnd"/>
      <w:r w:rsidRPr="001A17BB">
        <w:rPr>
          <w:rFonts w:asciiTheme="minorHAnsi" w:hAnsiTheme="minorHAnsi" w:cstheme="minorHAnsi"/>
          <w:sz w:val="24"/>
        </w:rPr>
        <w:t xml:space="preserve"> α</w:t>
      </w:r>
      <w:proofErr w:type="spellStart"/>
      <w:r w:rsidRPr="001A17BB">
        <w:rPr>
          <w:rFonts w:asciiTheme="minorHAnsi" w:hAnsiTheme="minorHAnsi" w:cstheme="minorHAnsi"/>
          <w:sz w:val="24"/>
        </w:rPr>
        <w:t>κόλουθες</w:t>
      </w:r>
      <w:proofErr w:type="spellEnd"/>
      <w:r w:rsidRPr="001A17BB">
        <w:rPr>
          <w:rFonts w:asciiTheme="minorHAnsi" w:hAnsiTheme="minorHAnsi" w:cstheme="minorHAnsi"/>
          <w:sz w:val="24"/>
        </w:rPr>
        <w:t xml:space="preserve">: </w:t>
      </w:r>
    </w:p>
    <w:p w14:paraId="365C2C3C" w14:textId="77777777" w:rsidR="004B1C69" w:rsidRPr="001A17BB" w:rsidRDefault="00000000">
      <w:pPr>
        <w:numPr>
          <w:ilvl w:val="0"/>
          <w:numId w:val="20"/>
        </w:numPr>
        <w:rPr>
          <w:rFonts w:asciiTheme="minorHAnsi" w:hAnsiTheme="minorHAnsi" w:cstheme="minorHAnsi"/>
          <w:sz w:val="24"/>
        </w:rPr>
      </w:pPr>
      <w:proofErr w:type="spellStart"/>
      <w:r w:rsidRPr="001A17BB">
        <w:rPr>
          <w:rFonts w:asciiTheme="minorHAnsi" w:hAnsiTheme="minorHAnsi" w:cstheme="minorHAnsi"/>
          <w:sz w:val="24"/>
        </w:rPr>
        <w:t>Δημιουργί</w:t>
      </w:r>
      <w:proofErr w:type="spellEnd"/>
      <w:r w:rsidRPr="001A17BB">
        <w:rPr>
          <w:rFonts w:asciiTheme="minorHAnsi" w:hAnsiTheme="minorHAnsi" w:cstheme="minorHAnsi"/>
          <w:sz w:val="24"/>
        </w:rPr>
        <w:t xml:space="preserve">α </w:t>
      </w:r>
      <w:proofErr w:type="spellStart"/>
      <w:r w:rsidRPr="001A17BB">
        <w:rPr>
          <w:rFonts w:asciiTheme="minorHAnsi" w:hAnsiTheme="minorHAnsi" w:cstheme="minorHAnsi"/>
          <w:sz w:val="24"/>
        </w:rPr>
        <w:t>ερωτημ</w:t>
      </w:r>
      <w:proofErr w:type="spellEnd"/>
      <w:r w:rsidRPr="001A17BB">
        <w:rPr>
          <w:rFonts w:asciiTheme="minorHAnsi" w:hAnsiTheme="minorHAnsi" w:cstheme="minorHAnsi"/>
          <w:sz w:val="24"/>
        </w:rPr>
        <w:t xml:space="preserve">ατολογίου </w:t>
      </w:r>
    </w:p>
    <w:p w14:paraId="0919CB8C" w14:textId="77777777" w:rsidR="004B1C69" w:rsidRPr="001A17BB" w:rsidRDefault="00000000">
      <w:pPr>
        <w:numPr>
          <w:ilvl w:val="0"/>
          <w:numId w:val="20"/>
        </w:numPr>
        <w:rPr>
          <w:rFonts w:asciiTheme="minorHAnsi" w:hAnsiTheme="minorHAnsi" w:cstheme="minorHAnsi"/>
          <w:sz w:val="24"/>
        </w:rPr>
      </w:pPr>
      <w:proofErr w:type="spellStart"/>
      <w:r w:rsidRPr="001A17BB">
        <w:rPr>
          <w:rFonts w:asciiTheme="minorHAnsi" w:hAnsiTheme="minorHAnsi" w:cstheme="minorHAnsi"/>
          <w:sz w:val="24"/>
        </w:rPr>
        <w:t>Προ</w:t>
      </w:r>
      <w:proofErr w:type="spellEnd"/>
      <w:r w:rsidRPr="001A17BB">
        <w:rPr>
          <w:rFonts w:asciiTheme="minorHAnsi" w:hAnsiTheme="minorHAnsi" w:cstheme="minorHAnsi"/>
          <w:sz w:val="24"/>
        </w:rPr>
        <w:t xml:space="preserve">βολή </w:t>
      </w:r>
      <w:proofErr w:type="spellStart"/>
      <w:r w:rsidRPr="001A17BB">
        <w:rPr>
          <w:rFonts w:asciiTheme="minorHAnsi" w:hAnsiTheme="minorHAnsi" w:cstheme="minorHAnsi"/>
          <w:sz w:val="24"/>
        </w:rPr>
        <w:t>στ</w:t>
      </w:r>
      <w:proofErr w:type="spellEnd"/>
      <w:r w:rsidRPr="001A17BB">
        <w:rPr>
          <w:rFonts w:asciiTheme="minorHAnsi" w:hAnsiTheme="minorHAnsi" w:cstheme="minorHAnsi"/>
          <w:sz w:val="24"/>
        </w:rPr>
        <w:t xml:space="preserve">ατιστικών </w:t>
      </w:r>
    </w:p>
    <w:p w14:paraId="3DA273DB" w14:textId="77777777" w:rsidR="004B1C69" w:rsidRPr="001A17BB" w:rsidRDefault="00000000">
      <w:pPr>
        <w:numPr>
          <w:ilvl w:val="0"/>
          <w:numId w:val="20"/>
        </w:numPr>
        <w:rPr>
          <w:rFonts w:asciiTheme="minorHAnsi" w:hAnsiTheme="minorHAnsi" w:cstheme="minorHAnsi"/>
          <w:sz w:val="24"/>
        </w:rPr>
      </w:pPr>
      <w:proofErr w:type="spellStart"/>
      <w:r w:rsidRPr="001A17BB">
        <w:rPr>
          <w:rFonts w:asciiTheme="minorHAnsi" w:hAnsiTheme="minorHAnsi" w:cstheme="minorHAnsi"/>
          <w:sz w:val="24"/>
        </w:rPr>
        <w:t>Προ</w:t>
      </w:r>
      <w:proofErr w:type="spellEnd"/>
      <w:r w:rsidRPr="001A17BB">
        <w:rPr>
          <w:rFonts w:asciiTheme="minorHAnsi" w:hAnsiTheme="minorHAnsi" w:cstheme="minorHAnsi"/>
          <w:sz w:val="24"/>
        </w:rPr>
        <w:t xml:space="preserve">βολή </w:t>
      </w:r>
      <w:proofErr w:type="spellStart"/>
      <w:r w:rsidRPr="001A17BB">
        <w:rPr>
          <w:rFonts w:asciiTheme="minorHAnsi" w:hAnsiTheme="minorHAnsi" w:cstheme="minorHAnsi"/>
          <w:sz w:val="24"/>
        </w:rPr>
        <w:t>ιστορικού</w:t>
      </w:r>
      <w:proofErr w:type="spellEnd"/>
      <w:r w:rsidRPr="001A17BB">
        <w:rPr>
          <w:rFonts w:asciiTheme="minorHAnsi" w:hAnsiTheme="minorHAnsi" w:cstheme="minorHAnsi"/>
          <w:sz w:val="24"/>
        </w:rPr>
        <w:t xml:space="preserve"> απα</w:t>
      </w:r>
      <w:proofErr w:type="spellStart"/>
      <w:r w:rsidRPr="001A17BB">
        <w:rPr>
          <w:rFonts w:asciiTheme="minorHAnsi" w:hAnsiTheme="minorHAnsi" w:cstheme="minorHAnsi"/>
          <w:sz w:val="24"/>
        </w:rPr>
        <w:t>ντήσεων</w:t>
      </w:r>
      <w:proofErr w:type="spellEnd"/>
      <w:r w:rsidRPr="001A17BB">
        <w:rPr>
          <w:rFonts w:asciiTheme="minorHAnsi" w:hAnsiTheme="minorHAnsi" w:cstheme="minorHAnsi"/>
          <w:sz w:val="24"/>
        </w:rPr>
        <w:t xml:space="preserve"> </w:t>
      </w:r>
    </w:p>
    <w:p w14:paraId="1C4362AA" w14:textId="77777777" w:rsidR="004B1C69" w:rsidRPr="001A17BB" w:rsidRDefault="00000000">
      <w:pPr>
        <w:numPr>
          <w:ilvl w:val="0"/>
          <w:numId w:val="20"/>
        </w:numPr>
        <w:rPr>
          <w:rFonts w:asciiTheme="minorHAnsi" w:hAnsiTheme="minorHAnsi" w:cstheme="minorHAnsi"/>
          <w:sz w:val="24"/>
        </w:rPr>
      </w:pPr>
      <w:proofErr w:type="spellStart"/>
      <w:r w:rsidRPr="001A17BB">
        <w:rPr>
          <w:rFonts w:asciiTheme="minorHAnsi" w:hAnsiTheme="minorHAnsi" w:cstheme="minorHAnsi"/>
          <w:sz w:val="24"/>
        </w:rPr>
        <w:t>Δι</w:t>
      </w:r>
      <w:proofErr w:type="spellEnd"/>
      <w:r w:rsidRPr="001A17BB">
        <w:rPr>
          <w:rFonts w:asciiTheme="minorHAnsi" w:hAnsiTheme="minorHAnsi" w:cstheme="minorHAnsi"/>
          <w:sz w:val="24"/>
        </w:rPr>
        <w:t xml:space="preserve">αχείριση </w:t>
      </w:r>
      <w:proofErr w:type="spellStart"/>
      <w:r w:rsidRPr="001A17BB">
        <w:rPr>
          <w:rFonts w:asciiTheme="minorHAnsi" w:hAnsiTheme="minorHAnsi" w:cstheme="minorHAnsi"/>
          <w:sz w:val="24"/>
        </w:rPr>
        <w:t>χρηστών</w:t>
      </w:r>
      <w:proofErr w:type="spellEnd"/>
      <w:r w:rsidRPr="001A17BB">
        <w:rPr>
          <w:rFonts w:asciiTheme="minorHAnsi" w:hAnsiTheme="minorHAnsi" w:cstheme="minorHAnsi"/>
          <w:sz w:val="24"/>
        </w:rPr>
        <w:t xml:space="preserve"> και </w:t>
      </w:r>
      <w:proofErr w:type="spellStart"/>
      <w:r w:rsidRPr="001A17BB">
        <w:rPr>
          <w:rFonts w:asciiTheme="minorHAnsi" w:hAnsiTheme="minorHAnsi" w:cstheme="minorHAnsi"/>
          <w:sz w:val="24"/>
        </w:rPr>
        <w:t>ερωτημ</w:t>
      </w:r>
      <w:proofErr w:type="spellEnd"/>
      <w:r w:rsidRPr="001A17BB">
        <w:rPr>
          <w:rFonts w:asciiTheme="minorHAnsi" w:hAnsiTheme="minorHAnsi" w:cstheme="minorHAnsi"/>
          <w:sz w:val="24"/>
        </w:rPr>
        <w:t xml:space="preserve">ατολογίων </w:t>
      </w:r>
    </w:p>
    <w:p w14:paraId="73EAB262" w14:textId="77777777" w:rsidR="00D84BC9" w:rsidRDefault="00D84BC9">
      <w:pPr>
        <w:pStyle w:val="2"/>
        <w:rPr>
          <w:rFonts w:asciiTheme="minorHAnsi" w:eastAsia="Cambria" w:hAnsiTheme="minorHAnsi" w:cstheme="minorHAnsi"/>
          <w:color w:val="4F81BD"/>
          <w:sz w:val="28"/>
        </w:rPr>
      </w:pPr>
    </w:p>
    <w:p w14:paraId="602CDFE2" w14:textId="30F9A2E3" w:rsidR="004B1C69" w:rsidRPr="00D84BC9" w:rsidRDefault="00000000">
      <w:pPr>
        <w:pStyle w:val="2"/>
        <w:rPr>
          <w:rFonts w:asciiTheme="minorHAnsi" w:hAnsiTheme="minorHAnsi" w:cstheme="minorHAnsi"/>
          <w:sz w:val="28"/>
          <w:lang w:val="el-GR"/>
        </w:rPr>
      </w:pPr>
      <w:r w:rsidRPr="00D84BC9">
        <w:rPr>
          <w:rFonts w:asciiTheme="minorHAnsi" w:eastAsia="Cambria" w:hAnsiTheme="minorHAnsi" w:cstheme="minorHAnsi"/>
          <w:color w:val="4F81BD"/>
          <w:sz w:val="28"/>
          <w:lang w:val="el-GR"/>
        </w:rPr>
        <w:t xml:space="preserve">2.4. Λοιπές απαιτήσεις </w:t>
      </w:r>
      <w:r w:rsidRPr="00D84BC9">
        <w:rPr>
          <w:rFonts w:asciiTheme="minorHAnsi" w:hAnsiTheme="minorHAnsi" w:cstheme="minorHAnsi"/>
          <w:sz w:val="28"/>
          <w:lang w:val="el-GR"/>
        </w:rPr>
        <w:t xml:space="preserve"> </w:t>
      </w:r>
    </w:p>
    <w:p w14:paraId="3495CFEC" w14:textId="77777777" w:rsidR="004B1C69" w:rsidRPr="00D84BC9" w:rsidRDefault="00000000">
      <w:pPr>
        <w:rPr>
          <w:rFonts w:asciiTheme="minorHAnsi" w:hAnsiTheme="minorHAnsi" w:cstheme="minorHAnsi"/>
          <w:sz w:val="24"/>
          <w:lang w:val="el-GR"/>
        </w:rPr>
      </w:pPr>
      <w:r w:rsidRPr="00D84BC9">
        <w:rPr>
          <w:rFonts w:asciiTheme="minorHAnsi" w:hAnsiTheme="minorHAnsi" w:cstheme="minorHAnsi"/>
          <w:sz w:val="24"/>
          <w:lang w:val="el-GR"/>
        </w:rPr>
        <w:t xml:space="preserve"> </w:t>
      </w:r>
    </w:p>
    <w:p w14:paraId="72565D02" w14:textId="77777777" w:rsidR="004B1C69" w:rsidRPr="00D84BC9" w:rsidRDefault="00000000">
      <w:pPr>
        <w:pStyle w:val="4"/>
        <w:rPr>
          <w:rFonts w:asciiTheme="minorHAnsi" w:hAnsiTheme="minorHAnsi" w:cstheme="minorHAnsi"/>
          <w:szCs w:val="24"/>
          <w:lang w:val="el-GR"/>
        </w:rPr>
      </w:pPr>
      <w:r w:rsidRPr="00D84BC9">
        <w:rPr>
          <w:rFonts w:asciiTheme="minorHAnsi" w:hAnsiTheme="minorHAnsi" w:cstheme="minorHAnsi"/>
          <w:szCs w:val="24"/>
          <w:lang w:val="el-GR"/>
        </w:rPr>
        <w:t xml:space="preserve">2.4.1. Απαιτήσεις διαθεσιμότητας λογισμικού  </w:t>
      </w:r>
    </w:p>
    <w:p w14:paraId="763B127B" w14:textId="77777777" w:rsidR="004B1C69" w:rsidRPr="001A17BB" w:rsidRDefault="00000000">
      <w:pPr>
        <w:rPr>
          <w:rFonts w:asciiTheme="minorHAnsi" w:hAnsiTheme="minorHAnsi" w:cstheme="minorHAnsi"/>
          <w:sz w:val="24"/>
          <w:lang w:val="el-GR"/>
        </w:rPr>
      </w:pPr>
      <w:r w:rsidRPr="001A17BB">
        <w:rPr>
          <w:rStyle w:val="4Char"/>
          <w:rFonts w:asciiTheme="minorHAnsi" w:hAnsiTheme="minorHAnsi" w:cstheme="minorHAnsi"/>
          <w:lang w:val="el-GR"/>
        </w:rPr>
        <w:t xml:space="preserve">        </w:t>
      </w:r>
      <w:r w:rsidRPr="001A17BB">
        <w:rPr>
          <w:rFonts w:asciiTheme="minorHAnsi" w:hAnsiTheme="minorHAnsi" w:cstheme="minorHAnsi"/>
          <w:sz w:val="24"/>
          <w:lang w:val="el-GR"/>
        </w:rPr>
        <w:t xml:space="preserve">Η πρόσβαση στην εφαρμογή είναι εφικτή ανεξαρτήτως ώρας για όλες τις κατηγορίες χρηστών. Επιπλέον σε περίπτωση γενικών σφαλμάτων διασφαλίζεται η άμεση αποκατάσταση και επαναλειτουργία της εφαρμογής. </w:t>
      </w:r>
    </w:p>
    <w:p w14:paraId="5340E328" w14:textId="77777777" w:rsidR="004B1C69" w:rsidRPr="001A17BB" w:rsidRDefault="00000000">
      <w:pPr>
        <w:rPr>
          <w:rFonts w:asciiTheme="minorHAnsi" w:hAnsiTheme="minorHAnsi" w:cstheme="minorHAnsi"/>
          <w:sz w:val="24"/>
          <w:lang w:val="el-GR"/>
        </w:rPr>
      </w:pPr>
      <w:r w:rsidRPr="001A17BB">
        <w:rPr>
          <w:rFonts w:asciiTheme="minorHAnsi" w:hAnsiTheme="minorHAnsi" w:cstheme="minorHAnsi"/>
          <w:sz w:val="24"/>
          <w:lang w:val="el-GR"/>
        </w:rPr>
        <w:t xml:space="preserve"> </w:t>
      </w:r>
    </w:p>
    <w:p w14:paraId="7B5753B6" w14:textId="77777777" w:rsidR="004B1C69" w:rsidRPr="001A17BB" w:rsidRDefault="00000000">
      <w:pPr>
        <w:pStyle w:val="4"/>
        <w:rPr>
          <w:rFonts w:asciiTheme="minorHAnsi" w:hAnsiTheme="minorHAnsi" w:cstheme="minorHAnsi"/>
          <w:szCs w:val="24"/>
          <w:lang w:val="el-GR"/>
        </w:rPr>
      </w:pPr>
      <w:r w:rsidRPr="001A17BB">
        <w:rPr>
          <w:rFonts w:asciiTheme="minorHAnsi" w:hAnsiTheme="minorHAnsi" w:cstheme="minorHAnsi"/>
          <w:szCs w:val="24"/>
          <w:lang w:val="el-GR"/>
        </w:rPr>
        <w:t xml:space="preserve">2.4.2. Απαιτήσεις ασφάλειας  </w:t>
      </w:r>
    </w:p>
    <w:p w14:paraId="603379AE" w14:textId="77777777" w:rsidR="004B1C69" w:rsidRPr="001A17BB" w:rsidRDefault="00000000">
      <w:pPr>
        <w:rPr>
          <w:rFonts w:asciiTheme="minorHAnsi" w:hAnsiTheme="minorHAnsi" w:cstheme="minorHAnsi"/>
          <w:sz w:val="24"/>
          <w:lang w:val="el-GR"/>
        </w:rPr>
      </w:pPr>
      <w:r w:rsidRPr="001A17BB">
        <w:rPr>
          <w:rFonts w:asciiTheme="minorHAnsi" w:hAnsiTheme="minorHAnsi" w:cstheme="minorHAnsi"/>
          <w:sz w:val="24"/>
          <w:lang w:val="el-GR"/>
        </w:rPr>
        <w:t xml:space="preserve">      Η προστασία προσωπικών δεδομένων των χρηστών, καθώς και η γενικότερη ασφάλεια της εφαρμογής από κακόβουλες επιθέσεις, επιτυγχάνεται από τα ακόλουθα χαρακτηριστικά: </w:t>
      </w:r>
    </w:p>
    <w:p w14:paraId="31CFFF20" w14:textId="77777777" w:rsidR="004B1C69" w:rsidRPr="001A17BB" w:rsidRDefault="00000000">
      <w:pPr>
        <w:numPr>
          <w:ilvl w:val="0"/>
          <w:numId w:val="21"/>
        </w:numPr>
        <w:rPr>
          <w:rFonts w:asciiTheme="minorHAnsi" w:hAnsiTheme="minorHAnsi" w:cstheme="minorHAnsi"/>
          <w:sz w:val="24"/>
        </w:rPr>
      </w:pPr>
      <w:proofErr w:type="spellStart"/>
      <w:r w:rsidRPr="001A17BB">
        <w:rPr>
          <w:rFonts w:asciiTheme="minorHAnsi" w:hAnsiTheme="minorHAnsi" w:cstheme="minorHAnsi"/>
          <w:sz w:val="24"/>
        </w:rPr>
        <w:t>Χρήση</w:t>
      </w:r>
      <w:proofErr w:type="spellEnd"/>
      <w:r w:rsidRPr="001A17BB">
        <w:rPr>
          <w:rFonts w:asciiTheme="minorHAnsi" w:hAnsiTheme="minorHAnsi" w:cstheme="minorHAnsi"/>
          <w:sz w:val="24"/>
        </w:rPr>
        <w:t xml:space="preserve"> </w:t>
      </w:r>
      <w:proofErr w:type="spellStart"/>
      <w:r w:rsidRPr="001A17BB">
        <w:rPr>
          <w:rFonts w:asciiTheme="minorHAnsi" w:hAnsiTheme="minorHAnsi" w:cstheme="minorHAnsi"/>
          <w:sz w:val="24"/>
        </w:rPr>
        <w:t>του</w:t>
      </w:r>
      <w:proofErr w:type="spellEnd"/>
      <w:r w:rsidRPr="001A17BB">
        <w:rPr>
          <w:rFonts w:asciiTheme="minorHAnsi" w:hAnsiTheme="minorHAnsi" w:cstheme="minorHAnsi"/>
          <w:sz w:val="24"/>
        </w:rPr>
        <w:t xml:space="preserve"> π</w:t>
      </w:r>
      <w:proofErr w:type="spellStart"/>
      <w:r w:rsidRPr="001A17BB">
        <w:rPr>
          <w:rFonts w:asciiTheme="minorHAnsi" w:hAnsiTheme="minorHAnsi" w:cstheme="minorHAnsi"/>
          <w:sz w:val="24"/>
        </w:rPr>
        <w:t>ρωτοκόλλου</w:t>
      </w:r>
      <w:proofErr w:type="spellEnd"/>
      <w:r w:rsidRPr="001A17BB">
        <w:rPr>
          <w:rFonts w:asciiTheme="minorHAnsi" w:hAnsiTheme="minorHAnsi" w:cstheme="minorHAnsi"/>
          <w:sz w:val="24"/>
        </w:rPr>
        <w:t xml:space="preserve"> HTTPS </w:t>
      </w:r>
    </w:p>
    <w:p w14:paraId="137B2C38" w14:textId="77777777" w:rsidR="004B1C69" w:rsidRPr="001A17BB" w:rsidRDefault="00000000">
      <w:pPr>
        <w:numPr>
          <w:ilvl w:val="0"/>
          <w:numId w:val="21"/>
        </w:numPr>
        <w:rPr>
          <w:rFonts w:asciiTheme="minorHAnsi" w:hAnsiTheme="minorHAnsi" w:cstheme="minorHAnsi"/>
          <w:sz w:val="24"/>
          <w:lang w:val="el-GR"/>
        </w:rPr>
      </w:pPr>
      <w:r w:rsidRPr="001A17BB">
        <w:rPr>
          <w:rFonts w:asciiTheme="minorHAnsi" w:hAnsiTheme="minorHAnsi" w:cstheme="minorHAnsi"/>
          <w:sz w:val="24"/>
          <w:lang w:val="el-GR"/>
        </w:rPr>
        <w:t xml:space="preserve">Κρυπτογράφηση του κωδικού χρήστη πριν την αποθήκευσή του στη βάση δεδομένων </w:t>
      </w:r>
    </w:p>
    <w:p w14:paraId="775C1FA8" w14:textId="77777777" w:rsidR="004B1C69" w:rsidRPr="001A17BB" w:rsidRDefault="00000000">
      <w:pPr>
        <w:numPr>
          <w:ilvl w:val="0"/>
          <w:numId w:val="21"/>
        </w:numPr>
        <w:rPr>
          <w:rFonts w:asciiTheme="minorHAnsi" w:hAnsiTheme="minorHAnsi" w:cstheme="minorHAnsi"/>
          <w:sz w:val="24"/>
          <w:lang w:val="el-GR"/>
        </w:rPr>
      </w:pPr>
      <w:r w:rsidRPr="001A17BB">
        <w:rPr>
          <w:rFonts w:asciiTheme="minorHAnsi" w:hAnsiTheme="minorHAnsi" w:cstheme="minorHAnsi"/>
          <w:sz w:val="24"/>
          <w:lang w:val="el-GR"/>
        </w:rPr>
        <w:t xml:space="preserve">Μπλοκάρισμα χρηστών που επιχειρούν μεγάλο αριθμό </w:t>
      </w:r>
      <w:r w:rsidRPr="001A17BB">
        <w:rPr>
          <w:rFonts w:asciiTheme="minorHAnsi" w:hAnsiTheme="minorHAnsi" w:cstheme="minorHAnsi"/>
          <w:sz w:val="24"/>
        </w:rPr>
        <w:t>HTTP</w:t>
      </w:r>
      <w:r w:rsidRPr="001A17BB">
        <w:rPr>
          <w:rFonts w:asciiTheme="minorHAnsi" w:hAnsiTheme="minorHAnsi" w:cstheme="minorHAnsi"/>
          <w:sz w:val="24"/>
          <w:lang w:val="el-GR"/>
        </w:rPr>
        <w:t xml:space="preserve"> </w:t>
      </w:r>
      <w:r w:rsidRPr="001A17BB">
        <w:rPr>
          <w:rFonts w:asciiTheme="minorHAnsi" w:hAnsiTheme="minorHAnsi" w:cstheme="minorHAnsi"/>
          <w:sz w:val="24"/>
        </w:rPr>
        <w:t>Requests</w:t>
      </w:r>
      <w:r w:rsidRPr="001A17BB">
        <w:rPr>
          <w:rFonts w:asciiTheme="minorHAnsi" w:hAnsiTheme="minorHAnsi" w:cstheme="minorHAnsi"/>
          <w:sz w:val="24"/>
          <w:lang w:val="el-GR"/>
        </w:rPr>
        <w:t xml:space="preserve">, καθώς είναι πιθανό να αποσκοπούν στην καττάρευση της εφαρμογής </w:t>
      </w:r>
    </w:p>
    <w:sectPr w:rsidR="004B1C69" w:rsidRPr="001A17BB">
      <w:pgSz w:w="11905" w:h="16837"/>
      <w:pgMar w:top="960" w:right="960" w:bottom="960" w:left="96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Dialog">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 w15:restartNumberingAfterBreak="0">
    <w:nsid w:val="00000002"/>
    <w:multiLevelType w:val="multilevel"/>
    <w:tmpl w:val="0000000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2" w15:restartNumberingAfterBreak="0">
    <w:nsid w:val="00000003"/>
    <w:multiLevelType w:val="multilevel"/>
    <w:tmpl w:val="00000003"/>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3" w15:restartNumberingAfterBreak="0">
    <w:nsid w:val="00000004"/>
    <w:multiLevelType w:val="multilevel"/>
    <w:tmpl w:val="00000004"/>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4" w15:restartNumberingAfterBreak="0">
    <w:nsid w:val="00000005"/>
    <w:multiLevelType w:val="multilevel"/>
    <w:tmpl w:val="00000005"/>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5" w15:restartNumberingAfterBreak="0">
    <w:nsid w:val="00000006"/>
    <w:multiLevelType w:val="multilevel"/>
    <w:tmpl w:val="00000006"/>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6" w15:restartNumberingAfterBreak="0">
    <w:nsid w:val="00000007"/>
    <w:multiLevelType w:val="multilevel"/>
    <w:tmpl w:val="00000007"/>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7" w15:restartNumberingAfterBreak="0">
    <w:nsid w:val="00000008"/>
    <w:multiLevelType w:val="multilevel"/>
    <w:tmpl w:val="00000008"/>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8" w15:restartNumberingAfterBreak="0">
    <w:nsid w:val="00000009"/>
    <w:multiLevelType w:val="multilevel"/>
    <w:tmpl w:val="00000009"/>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9" w15:restartNumberingAfterBreak="0">
    <w:nsid w:val="00000010"/>
    <w:multiLevelType w:val="multilevel"/>
    <w:tmpl w:val="00000010"/>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0" w15:restartNumberingAfterBreak="0">
    <w:nsid w:val="00000011"/>
    <w:multiLevelType w:val="multilevel"/>
    <w:tmpl w:val="00000011"/>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1" w15:restartNumberingAfterBreak="0">
    <w:nsid w:val="00000012"/>
    <w:multiLevelType w:val="multilevel"/>
    <w:tmpl w:val="0000001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2" w15:restartNumberingAfterBreak="0">
    <w:nsid w:val="00000013"/>
    <w:multiLevelType w:val="multilevel"/>
    <w:tmpl w:val="00000013"/>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3" w15:restartNumberingAfterBreak="0">
    <w:nsid w:val="00000014"/>
    <w:multiLevelType w:val="multilevel"/>
    <w:tmpl w:val="00000014"/>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4" w15:restartNumberingAfterBreak="0">
    <w:nsid w:val="00000015"/>
    <w:multiLevelType w:val="multilevel"/>
    <w:tmpl w:val="00000015"/>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5" w15:restartNumberingAfterBreak="0">
    <w:nsid w:val="00000016"/>
    <w:multiLevelType w:val="multilevel"/>
    <w:tmpl w:val="00000016"/>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6" w15:restartNumberingAfterBreak="0">
    <w:nsid w:val="00000017"/>
    <w:multiLevelType w:val="multilevel"/>
    <w:tmpl w:val="00000017"/>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7" w15:restartNumberingAfterBreak="0">
    <w:nsid w:val="00000018"/>
    <w:multiLevelType w:val="multilevel"/>
    <w:tmpl w:val="00000018"/>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8" w15:restartNumberingAfterBreak="0">
    <w:nsid w:val="00000019"/>
    <w:multiLevelType w:val="multilevel"/>
    <w:tmpl w:val="00000019"/>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9" w15:restartNumberingAfterBreak="0">
    <w:nsid w:val="00000020"/>
    <w:multiLevelType w:val="multilevel"/>
    <w:tmpl w:val="00000020"/>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20" w15:restartNumberingAfterBreak="0">
    <w:nsid w:val="3FB42A0C"/>
    <w:multiLevelType w:val="multilevel"/>
    <w:tmpl w:val="00000000"/>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num w:numId="1" w16cid:durableId="556626602">
    <w:abstractNumId w:val="20"/>
  </w:num>
  <w:num w:numId="2" w16cid:durableId="1332366584">
    <w:abstractNumId w:val="0"/>
  </w:num>
  <w:num w:numId="3" w16cid:durableId="1025910014">
    <w:abstractNumId w:val="1"/>
  </w:num>
  <w:num w:numId="4" w16cid:durableId="449857023">
    <w:abstractNumId w:val="2"/>
  </w:num>
  <w:num w:numId="5" w16cid:durableId="522015086">
    <w:abstractNumId w:val="3"/>
  </w:num>
  <w:num w:numId="6" w16cid:durableId="129519569">
    <w:abstractNumId w:val="4"/>
  </w:num>
  <w:num w:numId="7" w16cid:durableId="573248547">
    <w:abstractNumId w:val="5"/>
  </w:num>
  <w:num w:numId="8" w16cid:durableId="1583834087">
    <w:abstractNumId w:val="6"/>
  </w:num>
  <w:num w:numId="9" w16cid:durableId="452671358">
    <w:abstractNumId w:val="7"/>
  </w:num>
  <w:num w:numId="10" w16cid:durableId="893614952">
    <w:abstractNumId w:val="8"/>
  </w:num>
  <w:num w:numId="11" w16cid:durableId="2103640417">
    <w:abstractNumId w:val="9"/>
  </w:num>
  <w:num w:numId="12" w16cid:durableId="495848515">
    <w:abstractNumId w:val="10"/>
  </w:num>
  <w:num w:numId="13" w16cid:durableId="1411342847">
    <w:abstractNumId w:val="11"/>
  </w:num>
  <w:num w:numId="14" w16cid:durableId="1554655076">
    <w:abstractNumId w:val="12"/>
  </w:num>
  <w:num w:numId="15" w16cid:durableId="417824467">
    <w:abstractNumId w:val="13"/>
  </w:num>
  <w:num w:numId="16" w16cid:durableId="39136728">
    <w:abstractNumId w:val="14"/>
  </w:num>
  <w:num w:numId="17" w16cid:durableId="331417911">
    <w:abstractNumId w:val="15"/>
  </w:num>
  <w:num w:numId="18" w16cid:durableId="970136312">
    <w:abstractNumId w:val="16"/>
  </w:num>
  <w:num w:numId="19" w16cid:durableId="2093039202">
    <w:abstractNumId w:val="17"/>
  </w:num>
  <w:num w:numId="20" w16cid:durableId="1313363330">
    <w:abstractNumId w:val="18"/>
  </w:num>
  <w:num w:numId="21" w16cid:durableId="5640716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10F2E"/>
    <w:rsid w:val="00002577"/>
    <w:rsid w:val="00081433"/>
    <w:rsid w:val="000A2669"/>
    <w:rsid w:val="00114685"/>
    <w:rsid w:val="001A17BB"/>
    <w:rsid w:val="00306DEF"/>
    <w:rsid w:val="00360A97"/>
    <w:rsid w:val="004376C6"/>
    <w:rsid w:val="004B1C69"/>
    <w:rsid w:val="004D6179"/>
    <w:rsid w:val="006D4E48"/>
    <w:rsid w:val="007E3586"/>
    <w:rsid w:val="00915815"/>
    <w:rsid w:val="00946048"/>
    <w:rsid w:val="009B43E6"/>
    <w:rsid w:val="00A9176D"/>
    <w:rsid w:val="00C1699A"/>
    <w:rsid w:val="00C37964"/>
    <w:rsid w:val="00C71E68"/>
    <w:rsid w:val="00D34C8E"/>
    <w:rsid w:val="00D71420"/>
    <w:rsid w:val="00D84BC9"/>
    <w:rsid w:val="00E10F2E"/>
    <w:rsid w:val="00E835C7"/>
    <w:rsid w:val="00E9146E"/>
    <w:rsid w:val="00EC28B1"/>
    <w:rsid w:val="00F27B72"/>
    <w:rsid w:val="00F62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B3A6B"/>
  <w15:docId w15:val="{78354A6D-40F4-4F23-82DA-59CDB75DB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52F11"/>
    <w:rPr>
      <w:rFonts w:ascii="Arial" w:hAnsi="Arial"/>
      <w:szCs w:val="24"/>
      <w:lang w:val="en-GB" w:eastAsia="en-GB"/>
    </w:rPr>
  </w:style>
  <w:style w:type="paragraph" w:styleId="1">
    <w:name w:val="heading 1"/>
    <w:basedOn w:val="a"/>
    <w:next w:val="a"/>
    <w:link w:val="1Char"/>
    <w:qFormat/>
    <w:rsid w:val="00052F11"/>
    <w:pPr>
      <w:keepNext/>
      <w:keepLines/>
      <w:spacing w:before="480"/>
      <w:outlineLvl w:val="0"/>
    </w:pPr>
    <w:rPr>
      <w:rFonts w:ascii="Cambria" w:eastAsia="Cambria" w:hAnsi="Cambria" w:cs="Cambria"/>
      <w:b/>
      <w:bCs/>
      <w:color w:val="365F91"/>
      <w:kern w:val="32"/>
      <w:sz w:val="32"/>
      <w:szCs w:val="32"/>
    </w:rPr>
  </w:style>
  <w:style w:type="paragraph" w:styleId="2">
    <w:name w:val="heading 2"/>
    <w:basedOn w:val="a"/>
    <w:next w:val="a"/>
    <w:qFormat/>
    <w:rsid w:val="00052F11"/>
    <w:pPr>
      <w:keepNext/>
      <w:pBdr>
        <w:bottom w:val="single" w:sz="4" w:space="1" w:color="auto"/>
      </w:pBdr>
      <w:spacing w:before="240" w:after="60"/>
      <w:outlineLvl w:val="1"/>
    </w:pPr>
    <w:rPr>
      <w:rFonts w:cs="Arial"/>
      <w:b/>
      <w:bCs/>
      <w:iCs/>
      <w:sz w:val="44"/>
      <w:szCs w:val="28"/>
    </w:rPr>
  </w:style>
  <w:style w:type="paragraph" w:styleId="3">
    <w:name w:val="heading 3"/>
    <w:basedOn w:val="a"/>
    <w:next w:val="a"/>
    <w:link w:val="3Char"/>
    <w:qFormat/>
    <w:rsid w:val="00052F11"/>
    <w:pPr>
      <w:keepNext/>
      <w:keepLines/>
      <w:spacing w:before="200"/>
      <w:outlineLvl w:val="2"/>
    </w:pPr>
    <w:rPr>
      <w:rFonts w:ascii="Cambria" w:eastAsia="Cambria" w:hAnsi="Cambria" w:cs="Cambria"/>
      <w:b/>
      <w:bCs/>
      <w:color w:val="4F81BD"/>
      <w:sz w:val="28"/>
      <w:szCs w:val="26"/>
    </w:rPr>
  </w:style>
  <w:style w:type="paragraph" w:styleId="4">
    <w:name w:val="heading 4"/>
    <w:basedOn w:val="a"/>
    <w:next w:val="a"/>
    <w:link w:val="4Char"/>
    <w:qFormat/>
    <w:rsid w:val="00EF7B96"/>
    <w:pPr>
      <w:keepNext/>
      <w:keepLines/>
      <w:spacing w:before="200"/>
      <w:outlineLvl w:val="3"/>
    </w:pPr>
    <w:rPr>
      <w:rFonts w:ascii="Cambria" w:eastAsia="Cambria" w:hAnsi="Cambria" w:cs="Cambria"/>
      <w:b/>
      <w:bCs/>
      <w:i/>
      <w:color w:val="4F81BD"/>
      <w:sz w:val="24"/>
      <w:szCs w:val="28"/>
    </w:rPr>
  </w:style>
  <w:style w:type="paragraph" w:styleId="5">
    <w:name w:val="heading 5"/>
    <w:basedOn w:val="4"/>
    <w:next w:val="a"/>
    <w:link w:val="5Char"/>
    <w:unhideWhenUsed/>
    <w:qFormat/>
    <w:rsid w:val="00D80F78"/>
    <w:pPr>
      <w:outlineLvl w:val="4"/>
    </w:pPr>
    <w:rPr>
      <w:rFonts w:asciiTheme="majorHAnsi" w:eastAsiaTheme="majorEastAsia" w:hAnsiTheme="majorHAnsi" w:cstheme="majorBidi"/>
      <w:color w:val="243F60" w:themeColor="accent1" w:themeShade="7F"/>
    </w:rPr>
  </w:style>
  <w:style w:type="paragraph" w:styleId="6">
    <w:name w:val="heading 6"/>
    <w:basedOn w:val="5"/>
    <w:next w:val="a"/>
    <w:link w:val="6Char"/>
    <w:unhideWhenUsed/>
    <w:qFormat/>
    <w:rsid w:val="00D80F78"/>
    <w:pPr>
      <w:outlineLvl w:val="5"/>
    </w:pPr>
    <w:rPr>
      <w:iCs/>
    </w:rPr>
  </w:style>
  <w:style w:type="paragraph" w:styleId="7">
    <w:name w:val="heading 7"/>
    <w:basedOn w:val="6"/>
    <w:next w:val="a"/>
    <w:link w:val="7Char"/>
    <w:unhideWhenUsed/>
    <w:qFormat/>
    <w:rsid w:val="00D80F78"/>
    <w:pPr>
      <w:outlineLvl w:val="6"/>
    </w:pPr>
    <w:rPr>
      <w:i w:val="0"/>
      <w:iCs w:val="0"/>
      <w:color w:val="404040" w:themeColor="text1" w:themeTint="BF"/>
    </w:rPr>
  </w:style>
  <w:style w:type="paragraph" w:styleId="8">
    <w:name w:val="heading 8"/>
    <w:basedOn w:val="7"/>
    <w:next w:val="a"/>
    <w:link w:val="8Char"/>
    <w:unhideWhenUsed/>
    <w:qFormat/>
    <w:rsid w:val="009B6E9B"/>
    <w:pPr>
      <w:outlineLvl w:val="7"/>
    </w:pPr>
    <w:rPr>
      <w:i/>
      <w:szCs w:val="20"/>
    </w:rPr>
  </w:style>
  <w:style w:type="paragraph" w:styleId="9">
    <w:name w:val="heading 9"/>
    <w:basedOn w:val="8"/>
    <w:next w:val="a"/>
    <w:link w:val="9Char"/>
    <w:unhideWhenUsed/>
    <w:qFormat/>
    <w:rsid w:val="009B6E9B"/>
    <w:pPr>
      <w:outlineLvl w:val="8"/>
    </w:pPr>
    <w:rPr>
      <w:b w:val="0"/>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ocumentTitle">
    <w:name w:val="Document Title"/>
    <w:basedOn w:val="a"/>
    <w:rsid w:val="00052F11"/>
    <w:pPr>
      <w:jc w:val="center"/>
    </w:pPr>
    <w:rPr>
      <w:b/>
      <w:sz w:val="52"/>
    </w:rPr>
  </w:style>
  <w:style w:type="paragraph" w:customStyle="1" w:styleId="Information">
    <w:name w:val="Information"/>
    <w:basedOn w:val="a"/>
    <w:rsid w:val="00052F11"/>
    <w:pPr>
      <w:jc w:val="center"/>
    </w:pPr>
    <w:rPr>
      <w:b/>
      <w:sz w:val="28"/>
      <w:szCs w:val="20"/>
    </w:rPr>
  </w:style>
  <w:style w:type="paragraph" w:customStyle="1" w:styleId="Diagram">
    <w:name w:val="Diagram"/>
    <w:basedOn w:val="a"/>
    <w:rsid w:val="00E50A43"/>
  </w:style>
  <w:style w:type="paragraph" w:customStyle="1" w:styleId="ReportTitle">
    <w:name w:val="Report Title"/>
    <w:basedOn w:val="PageTitle"/>
    <w:rsid w:val="007B63B3"/>
    <w:rPr>
      <w:b/>
      <w:sz w:val="48"/>
    </w:rPr>
  </w:style>
  <w:style w:type="paragraph" w:customStyle="1" w:styleId="PageTitle">
    <w:name w:val="Page Title"/>
    <w:basedOn w:val="a"/>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a"/>
    <w:rsid w:val="005A57E0"/>
    <w:pPr>
      <w:spacing w:before="120" w:after="80"/>
      <w:ind w:left="144" w:right="144"/>
    </w:pPr>
    <w:rPr>
      <w:b/>
      <w:color w:val="FFFFFF"/>
      <w:sz w:val="22"/>
    </w:rPr>
  </w:style>
  <w:style w:type="paragraph" w:customStyle="1" w:styleId="TableContent">
    <w:name w:val="TableContent"/>
    <w:basedOn w:val="a"/>
    <w:rsid w:val="0070332B"/>
    <w:pPr>
      <w:spacing w:before="80" w:after="40"/>
      <w:ind w:left="144" w:right="144"/>
    </w:pPr>
  </w:style>
  <w:style w:type="paragraph" w:customStyle="1" w:styleId="DiagramType">
    <w:name w:val="DiagramType"/>
    <w:basedOn w:val="a"/>
    <w:rsid w:val="00AC0B18"/>
    <w:rPr>
      <w:b/>
      <w:sz w:val="28"/>
    </w:rPr>
  </w:style>
  <w:style w:type="paragraph" w:customStyle="1" w:styleId="ReportInformation">
    <w:name w:val="Report Information"/>
    <w:basedOn w:val="ReportTitle"/>
    <w:rsid w:val="009D6E9A"/>
    <w:rPr>
      <w:sz w:val="32"/>
    </w:rPr>
  </w:style>
  <w:style w:type="paragraph" w:styleId="10">
    <w:name w:val="toc 1"/>
    <w:basedOn w:val="a"/>
    <w:next w:val="a"/>
    <w:autoRedefine/>
    <w:uiPriority w:val="39"/>
    <w:rsid w:val="001B17E9"/>
  </w:style>
  <w:style w:type="paragraph" w:styleId="20">
    <w:name w:val="toc 2"/>
    <w:basedOn w:val="a"/>
    <w:next w:val="a"/>
    <w:autoRedefine/>
    <w:uiPriority w:val="39"/>
    <w:rsid w:val="001B17E9"/>
    <w:pPr>
      <w:ind w:left="200"/>
    </w:pPr>
  </w:style>
  <w:style w:type="paragraph" w:styleId="30">
    <w:name w:val="toc 3"/>
    <w:basedOn w:val="a"/>
    <w:next w:val="a"/>
    <w:autoRedefine/>
    <w:uiPriority w:val="39"/>
    <w:rsid w:val="001B17E9"/>
    <w:pPr>
      <w:ind w:left="400"/>
    </w:pPr>
  </w:style>
  <w:style w:type="character" w:styleId="-">
    <w:name w:val="Hyperlink"/>
    <w:basedOn w:val="a0"/>
    <w:uiPriority w:val="99"/>
    <w:unhideWhenUsed/>
    <w:rsid w:val="001B17E9"/>
    <w:rPr>
      <w:color w:val="0000FF" w:themeColor="hyperlink"/>
      <w:u w:val="single"/>
    </w:rPr>
  </w:style>
  <w:style w:type="character" w:customStyle="1" w:styleId="5Char">
    <w:name w:val="Επικεφαλίδα 5 Char"/>
    <w:basedOn w:val="a0"/>
    <w:link w:val="5"/>
    <w:rsid w:val="00D80F78"/>
    <w:rPr>
      <w:rFonts w:asciiTheme="majorHAnsi" w:eastAsiaTheme="majorEastAsia" w:hAnsiTheme="majorHAnsi" w:cstheme="majorBidi"/>
      <w:b/>
      <w:bCs/>
      <w:color w:val="243F60" w:themeColor="accent1" w:themeShade="7F"/>
      <w:sz w:val="28"/>
      <w:szCs w:val="28"/>
      <w:lang w:val="en-GB" w:eastAsia="en-GB"/>
    </w:rPr>
  </w:style>
  <w:style w:type="character" w:customStyle="1" w:styleId="6Char">
    <w:name w:val="Επικεφαλίδα 6 Char"/>
    <w:basedOn w:val="a0"/>
    <w:link w:val="6"/>
    <w:rsid w:val="00D80F78"/>
    <w:rPr>
      <w:rFonts w:asciiTheme="majorHAnsi" w:eastAsiaTheme="majorEastAsia" w:hAnsiTheme="majorHAnsi" w:cstheme="majorBidi"/>
      <w:b/>
      <w:bCs/>
      <w:i/>
      <w:iCs/>
      <w:color w:val="243F60" w:themeColor="accent1" w:themeShade="7F"/>
      <w:sz w:val="28"/>
      <w:szCs w:val="28"/>
      <w:lang w:val="en-GB" w:eastAsia="en-GB"/>
    </w:rPr>
  </w:style>
  <w:style w:type="character" w:customStyle="1" w:styleId="7Char">
    <w:name w:val="Επικεφαλίδα 7 Char"/>
    <w:basedOn w:val="a0"/>
    <w:link w:val="7"/>
    <w:rsid w:val="00D80F78"/>
    <w:rPr>
      <w:rFonts w:asciiTheme="majorHAnsi" w:eastAsiaTheme="majorEastAsia" w:hAnsiTheme="majorHAnsi" w:cstheme="majorBidi"/>
      <w:b/>
      <w:bCs/>
      <w:color w:val="404040" w:themeColor="text1" w:themeTint="BF"/>
      <w:sz w:val="28"/>
      <w:szCs w:val="28"/>
      <w:lang w:val="en-GB" w:eastAsia="en-GB"/>
    </w:rPr>
  </w:style>
  <w:style w:type="character" w:customStyle="1" w:styleId="8Char">
    <w:name w:val="Επικεφαλίδα 8 Char"/>
    <w:basedOn w:val="a0"/>
    <w:link w:val="8"/>
    <w:rsid w:val="009B6E9B"/>
    <w:rPr>
      <w:rFonts w:asciiTheme="majorHAnsi" w:eastAsiaTheme="majorEastAsia" w:hAnsiTheme="majorHAnsi" w:cstheme="majorBidi"/>
      <w:b/>
      <w:bCs/>
      <w:i/>
      <w:color w:val="404040" w:themeColor="text1" w:themeTint="BF"/>
      <w:sz w:val="28"/>
      <w:lang w:val="en-GB" w:eastAsia="en-GB"/>
    </w:rPr>
  </w:style>
  <w:style w:type="character" w:customStyle="1" w:styleId="9Char">
    <w:name w:val="Επικεφαλίδα 9 Char"/>
    <w:basedOn w:val="a0"/>
    <w:link w:val="9"/>
    <w:rsid w:val="009B6E9B"/>
    <w:rPr>
      <w:rFonts w:asciiTheme="majorHAnsi" w:eastAsiaTheme="majorEastAsia" w:hAnsiTheme="majorHAnsi" w:cstheme="majorBidi"/>
      <w:bCs/>
      <w:i/>
      <w:iCs/>
      <w:color w:val="404040" w:themeColor="text1" w:themeTint="BF"/>
      <w:sz w:val="28"/>
      <w:lang w:val="en-GB" w:eastAsia="en-GB"/>
    </w:rPr>
  </w:style>
  <w:style w:type="character" w:customStyle="1" w:styleId="4Char">
    <w:name w:val="Επικεφαλίδα 4 Char"/>
    <w:link w:val="4"/>
    <w:rPr>
      <w:rFonts w:ascii="Cambria" w:eastAsia="Cambria" w:hAnsi="Cambria" w:cs="Cambria"/>
      <w:b/>
      <w:i/>
      <w:color w:val="4F81BD"/>
      <w:sz w:val="24"/>
      <w:u w:val="none"/>
    </w:rPr>
  </w:style>
  <w:style w:type="character" w:customStyle="1" w:styleId="3Char">
    <w:name w:val="Επικεφαλίδα 3 Char"/>
    <w:link w:val="3"/>
    <w:rPr>
      <w:rFonts w:ascii="Cambria" w:eastAsia="Cambria" w:hAnsi="Cambria" w:cs="Cambria"/>
      <w:b/>
      <w:i w:val="0"/>
      <w:color w:val="4F81BD"/>
      <w:sz w:val="28"/>
      <w:u w:val="none"/>
    </w:rPr>
  </w:style>
  <w:style w:type="character" w:customStyle="1" w:styleId="1Char">
    <w:name w:val="Επικεφαλίδα 1 Char"/>
    <w:link w:val="1"/>
    <w:rPr>
      <w:rFonts w:ascii="Cambria" w:eastAsia="Cambria" w:hAnsi="Cambria" w:cs="Cambria"/>
      <w:b/>
      <w:i w:val="0"/>
      <w:color w:val="365F91"/>
      <w:sz w:val="3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12</Pages>
  <Words>1668</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lpstr>
    </vt:vector>
  </TitlesOfParts>
  <Company>Training XP</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InteliQ </dc:subject>
  <dc:creator>SoftEng22-36</dc:creator>
  <cp:keywords>
	</cp:keywords>
  <dc:description/>
  <cp:lastModifiedBy>Δημητριος Βασιλειου</cp:lastModifiedBy>
  <cp:revision>24</cp:revision>
  <dcterms:created xsi:type="dcterms:W3CDTF">2023-02-13T19:21:00Z</dcterms:created>
  <dcterms:modified xsi:type="dcterms:W3CDTF">2023-02-14T12:37:00Z</dcterms:modified>
</cp:coreProperties>
</file>